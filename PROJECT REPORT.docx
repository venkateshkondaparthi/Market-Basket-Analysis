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5F05" w:rsidRDefault="00ED1F04">
      <w:pPr>
        <w:spacing w:before="57"/>
        <w:ind w:left="3654" w:right="3671"/>
        <w:jc w:val="center"/>
        <w:rPr>
          <w:sz w:val="28"/>
          <w:szCs w:val="28"/>
        </w:rPr>
      </w:pPr>
      <w:r>
        <w:pict>
          <v:group id="_x0000_s1202" style="position:absolute;left:0;text-align:left;margin-left:23.95pt;margin-top:23.7pt;width:547.55pt;height:794.6pt;z-index:-1308;mso-position-horizontal-relative:page;mso-position-vertical-relative:page" coordorigin="479,474" coordsize="10951,15892">
            <v:shape id="_x0000_s1206" style="position:absolute;left:490;top:485;width:10930;height:0" coordorigin="490,485" coordsize="10930,0" path="m490,485r10929,e" filled="f" strokeweight=".58pt">
              <v:path arrowok="t"/>
            </v:shape>
            <v:shape id="_x0000_s1205" style="position:absolute;left:485;top:480;width:0;height:15881" coordorigin="485,480" coordsize="0,15881" path="m485,480r,15881e" filled="f" strokeweight=".58pt">
              <v:path arrowok="t"/>
            </v:shape>
            <v:shape id="_x0000_s1204" style="position:absolute;left:11424;top:480;width:0;height:15881" coordorigin="11424,480" coordsize="0,15881" path="m11424,480r,15881e" filled="f" strokeweight=".58pt">
              <v:path arrowok="t"/>
            </v:shape>
            <v:shape id="_x0000_s1203" style="position:absolute;left:490;top:16356;width:10930;height:0" coordorigin="490,16356" coordsize="10930,0" path="m490,16356r10929,e" filled="f" strokeweight=".58pt">
              <v:path arrowok="t"/>
            </v:shape>
            <w10:wrap anchorx="page" anchory="page"/>
          </v:group>
        </w:pict>
      </w:r>
      <w:r w:rsidR="00F7341E">
        <w:rPr>
          <w:b/>
          <w:spacing w:val="-1"/>
          <w:sz w:val="28"/>
          <w:szCs w:val="28"/>
        </w:rPr>
        <w:t>C</w:t>
      </w:r>
      <w:r w:rsidR="00F7341E">
        <w:rPr>
          <w:b/>
          <w:sz w:val="28"/>
          <w:szCs w:val="28"/>
        </w:rPr>
        <w:t>H</w:t>
      </w:r>
      <w:r w:rsidR="00F7341E">
        <w:rPr>
          <w:b/>
          <w:spacing w:val="-1"/>
          <w:sz w:val="28"/>
          <w:szCs w:val="28"/>
        </w:rPr>
        <w:t>AP</w:t>
      </w:r>
      <w:r w:rsidR="00F7341E">
        <w:rPr>
          <w:b/>
          <w:sz w:val="28"/>
          <w:szCs w:val="28"/>
        </w:rPr>
        <w:t>TER</w:t>
      </w:r>
      <w:r w:rsidR="00F7341E">
        <w:rPr>
          <w:b/>
          <w:spacing w:val="-1"/>
          <w:sz w:val="28"/>
          <w:szCs w:val="28"/>
        </w:rPr>
        <w:t xml:space="preserve"> </w:t>
      </w:r>
      <w:r w:rsidR="00F7341E">
        <w:rPr>
          <w:b/>
          <w:sz w:val="28"/>
          <w:szCs w:val="28"/>
        </w:rPr>
        <w:t>1</w:t>
      </w:r>
    </w:p>
    <w:p w:rsidR="00775F05" w:rsidRDefault="00775F05">
      <w:pPr>
        <w:spacing w:before="5" w:line="180" w:lineRule="exact"/>
        <w:rPr>
          <w:sz w:val="18"/>
          <w:szCs w:val="18"/>
        </w:rPr>
      </w:pPr>
    </w:p>
    <w:p w:rsidR="008E7135" w:rsidRDefault="00F7341E" w:rsidP="008E7135">
      <w:pPr>
        <w:ind w:left="3323" w:right="3339"/>
        <w:jc w:val="center"/>
        <w:rPr>
          <w:b/>
          <w:sz w:val="28"/>
          <w:szCs w:val="28"/>
        </w:rPr>
      </w:pPr>
      <w:r>
        <w:rPr>
          <w:b/>
          <w:spacing w:val="1"/>
          <w:sz w:val="28"/>
          <w:szCs w:val="28"/>
        </w:rPr>
        <w:t>I</w:t>
      </w:r>
      <w:r>
        <w:rPr>
          <w:b/>
          <w:spacing w:val="-1"/>
          <w:sz w:val="28"/>
          <w:szCs w:val="28"/>
        </w:rPr>
        <w:t>N</w:t>
      </w:r>
      <w:r>
        <w:rPr>
          <w:b/>
          <w:sz w:val="28"/>
          <w:szCs w:val="28"/>
        </w:rPr>
        <w:t>T</w:t>
      </w:r>
      <w:r>
        <w:rPr>
          <w:b/>
          <w:spacing w:val="-1"/>
          <w:sz w:val="28"/>
          <w:szCs w:val="28"/>
        </w:rPr>
        <w:t>R</w:t>
      </w:r>
      <w:r>
        <w:rPr>
          <w:b/>
          <w:sz w:val="28"/>
          <w:szCs w:val="28"/>
        </w:rPr>
        <w:t>O</w:t>
      </w:r>
      <w:r>
        <w:rPr>
          <w:b/>
          <w:spacing w:val="-1"/>
          <w:sz w:val="28"/>
          <w:szCs w:val="28"/>
        </w:rPr>
        <w:t>DUC</w:t>
      </w:r>
      <w:r>
        <w:rPr>
          <w:b/>
          <w:sz w:val="28"/>
          <w:szCs w:val="28"/>
        </w:rPr>
        <w:t>T</w:t>
      </w:r>
      <w:r>
        <w:rPr>
          <w:b/>
          <w:spacing w:val="1"/>
          <w:sz w:val="28"/>
          <w:szCs w:val="28"/>
        </w:rPr>
        <w:t>I</w:t>
      </w:r>
      <w:r>
        <w:rPr>
          <w:b/>
          <w:sz w:val="28"/>
          <w:szCs w:val="28"/>
        </w:rPr>
        <w:t>ON</w:t>
      </w:r>
    </w:p>
    <w:p w:rsidR="008E7135" w:rsidRDefault="008E7135" w:rsidP="008E7135">
      <w:pPr>
        <w:ind w:right="3339"/>
        <w:rPr>
          <w:b/>
          <w:sz w:val="28"/>
          <w:szCs w:val="28"/>
        </w:rPr>
      </w:pPr>
    </w:p>
    <w:p w:rsidR="008E7135" w:rsidRPr="008E7135" w:rsidRDefault="008E7135" w:rsidP="008E7135">
      <w:pPr>
        <w:ind w:right="90"/>
        <w:jc w:val="both"/>
        <w:rPr>
          <w:sz w:val="24"/>
          <w:szCs w:val="24"/>
        </w:rPr>
      </w:pPr>
      <w:r>
        <w:rPr>
          <w:sz w:val="24"/>
          <w:szCs w:val="24"/>
        </w:rPr>
        <w:t>Recommender system is one of the key components in e-commerce, it allows e-commerce company to provide personalized service to individual users, increase order size by recommending accessories at checkout, and enhance user’s loyalty and engagement.</w:t>
      </w:r>
    </w:p>
    <w:p w:rsidR="00F7341E" w:rsidRDefault="00F7341E" w:rsidP="00F7341E">
      <w:pPr>
        <w:ind w:right="3339"/>
        <w:rPr>
          <w:b/>
          <w:sz w:val="28"/>
          <w:szCs w:val="28"/>
        </w:rPr>
      </w:pPr>
    </w:p>
    <w:p w:rsidR="00F7341E" w:rsidRPr="00F7341E" w:rsidRDefault="00F7341E" w:rsidP="008E7135">
      <w:pPr>
        <w:jc w:val="both"/>
        <w:rPr>
          <w:sz w:val="24"/>
          <w:szCs w:val="24"/>
        </w:rPr>
      </w:pPr>
      <w:r>
        <w:rPr>
          <w:sz w:val="24"/>
          <w:szCs w:val="24"/>
        </w:rPr>
        <w:t>Recommender system has become an important component in modern e-commerce. Recently research on recommendation systems has be</w:t>
      </w:r>
      <w:r w:rsidR="008E7135">
        <w:rPr>
          <w:sz w:val="24"/>
          <w:szCs w:val="24"/>
        </w:rPr>
        <w:t>e</w:t>
      </w:r>
      <w:r>
        <w:rPr>
          <w:sz w:val="24"/>
          <w:szCs w:val="24"/>
        </w:rPr>
        <w:t xml:space="preserve">n mainly concentrating on improving the relevance or profitability of individual recommended items. But in reality, users are usually exposed to a set of items and they may buy multiple items in one single order. Thus, the relevance or profitability of one item may actually depends on the others items in the set. In other words, the set of recommendations is a bundle with items iterating with each other. </w:t>
      </w:r>
    </w:p>
    <w:p w:rsidR="00F7341E" w:rsidRDefault="00F7341E" w:rsidP="008E7135">
      <w:pPr>
        <w:ind w:right="3339"/>
        <w:jc w:val="both"/>
        <w:rPr>
          <w:sz w:val="28"/>
          <w:szCs w:val="28"/>
        </w:rPr>
      </w:pPr>
    </w:p>
    <w:p w:rsidR="00EF1DC8" w:rsidRDefault="00EA6166" w:rsidP="00EF1DC8">
      <w:pPr>
        <w:ind w:right="76"/>
        <w:jc w:val="both"/>
        <w:rPr>
          <w:sz w:val="24"/>
          <w:szCs w:val="24"/>
        </w:rPr>
      </w:pPr>
      <w:r>
        <w:rPr>
          <w:sz w:val="24"/>
          <w:szCs w:val="24"/>
        </w:rPr>
        <w:t>In today’s world every transaction made by user during online shopping is being stored and processed to predict the nature of user and to predict what are the products in which the user is interested. These transaction data is used as a tool to predict the products which a user is more likely to purchase, or what is the peak time for the order, these details are being saved</w:t>
      </w:r>
      <w:r w:rsidR="00EF1DC8">
        <w:rPr>
          <w:sz w:val="24"/>
          <w:szCs w:val="24"/>
        </w:rPr>
        <w:t xml:space="preserve"> to maintain the server traffic.</w:t>
      </w:r>
    </w:p>
    <w:p w:rsidR="00EF1DC8" w:rsidRDefault="00EF1DC8" w:rsidP="00EF1DC8">
      <w:pPr>
        <w:ind w:right="76"/>
        <w:jc w:val="both"/>
        <w:rPr>
          <w:sz w:val="24"/>
          <w:szCs w:val="24"/>
        </w:rPr>
      </w:pPr>
    </w:p>
    <w:p w:rsidR="00EF1DC8" w:rsidRDefault="00EF1DC8" w:rsidP="00EF1DC8">
      <w:pPr>
        <w:spacing w:line="258" w:lineRule="auto"/>
        <w:ind w:right="61"/>
        <w:jc w:val="both"/>
        <w:rPr>
          <w:sz w:val="24"/>
          <w:szCs w:val="24"/>
        </w:rPr>
      </w:pPr>
      <w:r>
        <w:rPr>
          <w:spacing w:val="1"/>
          <w:sz w:val="24"/>
          <w:szCs w:val="24"/>
        </w:rPr>
        <w:t>W</w:t>
      </w:r>
      <w:r>
        <w:rPr>
          <w:sz w:val="24"/>
          <w:szCs w:val="24"/>
        </w:rPr>
        <w:t>i</w:t>
      </w:r>
      <w:r>
        <w:rPr>
          <w:spacing w:val="1"/>
          <w:sz w:val="24"/>
          <w:szCs w:val="24"/>
        </w:rPr>
        <w:t>t</w:t>
      </w:r>
      <w:r>
        <w:rPr>
          <w:sz w:val="24"/>
          <w:szCs w:val="24"/>
        </w:rPr>
        <w:t>h</w:t>
      </w:r>
      <w:r>
        <w:rPr>
          <w:spacing w:val="1"/>
          <w:sz w:val="24"/>
          <w:szCs w:val="24"/>
        </w:rPr>
        <w:t xml:space="preserve"> </w:t>
      </w:r>
      <w:r>
        <w:rPr>
          <w:sz w:val="24"/>
          <w:szCs w:val="24"/>
        </w:rPr>
        <w:t>the</w:t>
      </w:r>
      <w:r>
        <w:rPr>
          <w:spacing w:val="1"/>
          <w:sz w:val="24"/>
          <w:szCs w:val="24"/>
        </w:rPr>
        <w:t xml:space="preserve"> </w:t>
      </w:r>
      <w:r>
        <w:rPr>
          <w:sz w:val="24"/>
          <w:szCs w:val="24"/>
        </w:rPr>
        <w:t>f</w:t>
      </w:r>
      <w:r>
        <w:rPr>
          <w:spacing w:val="-2"/>
          <w:sz w:val="24"/>
          <w:szCs w:val="24"/>
        </w:rPr>
        <w:t>a</w:t>
      </w:r>
      <w:r>
        <w:rPr>
          <w:sz w:val="24"/>
          <w:szCs w:val="24"/>
        </w:rPr>
        <w:t>st</w:t>
      </w:r>
      <w:r>
        <w:rPr>
          <w:spacing w:val="2"/>
          <w:sz w:val="24"/>
          <w:szCs w:val="24"/>
        </w:rPr>
        <w:t xml:space="preserve"> </w:t>
      </w:r>
      <w:r>
        <w:rPr>
          <w:sz w:val="24"/>
          <w:szCs w:val="24"/>
        </w:rPr>
        <w:t>gro</w:t>
      </w:r>
      <w:r>
        <w:rPr>
          <w:spacing w:val="-1"/>
          <w:sz w:val="24"/>
          <w:szCs w:val="24"/>
        </w:rPr>
        <w:t>w</w:t>
      </w:r>
      <w:r>
        <w:rPr>
          <w:sz w:val="24"/>
          <w:szCs w:val="24"/>
        </w:rPr>
        <w:t>th</w:t>
      </w:r>
      <w:r>
        <w:rPr>
          <w:spacing w:val="2"/>
          <w:sz w:val="24"/>
          <w:szCs w:val="24"/>
        </w:rPr>
        <w:t xml:space="preserve"> </w:t>
      </w:r>
      <w:r>
        <w:rPr>
          <w:sz w:val="24"/>
          <w:szCs w:val="24"/>
        </w:rPr>
        <w:t>of</w:t>
      </w:r>
      <w:r>
        <w:rPr>
          <w:spacing w:val="3"/>
          <w:sz w:val="24"/>
          <w:szCs w:val="24"/>
        </w:rPr>
        <w:t xml:space="preserve"> </w:t>
      </w:r>
      <w:r>
        <w:rPr>
          <w:spacing w:val="1"/>
          <w:sz w:val="24"/>
          <w:szCs w:val="24"/>
        </w:rPr>
        <w:t>e</w:t>
      </w:r>
      <w:r>
        <w:rPr>
          <w:spacing w:val="-1"/>
          <w:sz w:val="24"/>
          <w:szCs w:val="24"/>
        </w:rPr>
        <w:t>-c</w:t>
      </w:r>
      <w:r>
        <w:rPr>
          <w:sz w:val="24"/>
          <w:szCs w:val="24"/>
        </w:rPr>
        <w:t>om</w:t>
      </w:r>
      <w:r>
        <w:rPr>
          <w:spacing w:val="1"/>
          <w:sz w:val="24"/>
          <w:szCs w:val="24"/>
        </w:rPr>
        <w:t>m</w:t>
      </w:r>
      <w:r>
        <w:rPr>
          <w:spacing w:val="-1"/>
          <w:sz w:val="24"/>
          <w:szCs w:val="24"/>
        </w:rPr>
        <w:t>e</w:t>
      </w:r>
      <w:r>
        <w:rPr>
          <w:spacing w:val="1"/>
          <w:sz w:val="24"/>
          <w:szCs w:val="24"/>
        </w:rPr>
        <w:t>r</w:t>
      </w:r>
      <w:r>
        <w:rPr>
          <w:spacing w:val="-1"/>
          <w:sz w:val="24"/>
          <w:szCs w:val="24"/>
        </w:rPr>
        <w:t>ce</w:t>
      </w:r>
      <w:r>
        <w:rPr>
          <w:sz w:val="24"/>
          <w:szCs w:val="24"/>
        </w:rPr>
        <w:t>,</w:t>
      </w:r>
      <w:r>
        <w:rPr>
          <w:spacing w:val="1"/>
          <w:sz w:val="24"/>
          <w:szCs w:val="24"/>
        </w:rPr>
        <w:t xml:space="preserve"> </w:t>
      </w:r>
      <w:r>
        <w:rPr>
          <w:spacing w:val="3"/>
          <w:sz w:val="24"/>
          <w:szCs w:val="24"/>
        </w:rPr>
        <w:t>l</w:t>
      </w:r>
      <w:r>
        <w:rPr>
          <w:spacing w:val="-1"/>
          <w:sz w:val="24"/>
          <w:szCs w:val="24"/>
        </w:rPr>
        <w:t>a</w:t>
      </w:r>
      <w:r>
        <w:rPr>
          <w:spacing w:val="1"/>
          <w:sz w:val="24"/>
          <w:szCs w:val="24"/>
        </w:rPr>
        <w:t>r</w:t>
      </w:r>
      <w:r>
        <w:rPr>
          <w:spacing w:val="-2"/>
          <w:sz w:val="24"/>
          <w:szCs w:val="24"/>
        </w:rPr>
        <w:t>g</w:t>
      </w:r>
      <w:r>
        <w:rPr>
          <w:sz w:val="24"/>
          <w:szCs w:val="24"/>
        </w:rPr>
        <w:t>e num</w:t>
      </w:r>
      <w:r>
        <w:rPr>
          <w:spacing w:val="3"/>
          <w:sz w:val="24"/>
          <w:szCs w:val="24"/>
        </w:rPr>
        <w:t>b</w:t>
      </w:r>
      <w:r>
        <w:rPr>
          <w:spacing w:val="-1"/>
          <w:sz w:val="24"/>
          <w:szCs w:val="24"/>
        </w:rPr>
        <w:t>e</w:t>
      </w:r>
      <w:r>
        <w:rPr>
          <w:sz w:val="24"/>
          <w:szCs w:val="24"/>
        </w:rPr>
        <w:t>r</w:t>
      </w:r>
      <w:r>
        <w:rPr>
          <w:spacing w:val="1"/>
          <w:sz w:val="24"/>
          <w:szCs w:val="24"/>
        </w:rPr>
        <w:t xml:space="preserve"> </w:t>
      </w:r>
      <w:r>
        <w:rPr>
          <w:sz w:val="24"/>
          <w:szCs w:val="24"/>
        </w:rPr>
        <w:t>of</w:t>
      </w:r>
      <w:r>
        <w:rPr>
          <w:spacing w:val="1"/>
          <w:sz w:val="24"/>
          <w:szCs w:val="24"/>
        </w:rPr>
        <w:t xml:space="preserve"> </w:t>
      </w:r>
      <w:r>
        <w:rPr>
          <w:spacing w:val="2"/>
          <w:sz w:val="24"/>
          <w:szCs w:val="24"/>
        </w:rPr>
        <w:t>p</w:t>
      </w:r>
      <w:r>
        <w:rPr>
          <w:sz w:val="24"/>
          <w:szCs w:val="24"/>
        </w:rPr>
        <w:t>rodu</w:t>
      </w:r>
      <w:r>
        <w:rPr>
          <w:spacing w:val="-2"/>
          <w:sz w:val="24"/>
          <w:szCs w:val="24"/>
        </w:rPr>
        <w:t>c</w:t>
      </w:r>
      <w:r>
        <w:rPr>
          <w:sz w:val="24"/>
          <w:szCs w:val="24"/>
        </w:rPr>
        <w:t>ts</w:t>
      </w:r>
      <w:r>
        <w:rPr>
          <w:spacing w:val="2"/>
          <w:sz w:val="24"/>
          <w:szCs w:val="24"/>
        </w:rPr>
        <w:t xml:space="preserve"> </w:t>
      </w:r>
      <w:r w:rsidR="00ED1F04">
        <w:rPr>
          <w:sz w:val="24"/>
          <w:szCs w:val="24"/>
        </w:rPr>
        <w:t xml:space="preserve">are </w:t>
      </w:r>
      <w:bookmarkStart w:id="0" w:name="_GoBack"/>
      <w:bookmarkEnd w:id="0"/>
      <w:r>
        <w:rPr>
          <w:sz w:val="24"/>
          <w:szCs w:val="24"/>
        </w:rPr>
        <w:t>sold</w:t>
      </w:r>
      <w:r>
        <w:rPr>
          <w:spacing w:val="2"/>
          <w:sz w:val="24"/>
          <w:szCs w:val="24"/>
        </w:rPr>
        <w:t xml:space="preserve"> </w:t>
      </w:r>
      <w:r>
        <w:rPr>
          <w:sz w:val="24"/>
          <w:szCs w:val="24"/>
        </w:rPr>
        <w:t>on</w:t>
      </w:r>
      <w:r>
        <w:rPr>
          <w:spacing w:val="3"/>
          <w:sz w:val="24"/>
          <w:szCs w:val="24"/>
        </w:rPr>
        <w:t>l</w:t>
      </w:r>
      <w:r>
        <w:rPr>
          <w:sz w:val="24"/>
          <w:szCs w:val="24"/>
        </w:rPr>
        <w:t>ine,</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a</w:t>
      </w:r>
      <w:r>
        <w:rPr>
          <w:spacing w:val="3"/>
          <w:sz w:val="24"/>
          <w:szCs w:val="24"/>
        </w:rPr>
        <w:t xml:space="preserve"> </w:t>
      </w:r>
      <w:r>
        <w:rPr>
          <w:sz w:val="24"/>
          <w:szCs w:val="24"/>
        </w:rPr>
        <w:t>lot</w:t>
      </w:r>
      <w:r>
        <w:rPr>
          <w:spacing w:val="2"/>
          <w:sz w:val="24"/>
          <w:szCs w:val="24"/>
        </w:rPr>
        <w:t xml:space="preserve"> </w:t>
      </w:r>
      <w:r>
        <w:rPr>
          <w:sz w:val="24"/>
          <w:szCs w:val="24"/>
        </w:rPr>
        <w:t>more p</w:t>
      </w:r>
      <w:r>
        <w:rPr>
          <w:spacing w:val="-1"/>
          <w:sz w:val="24"/>
          <w:szCs w:val="24"/>
        </w:rPr>
        <w:t>e</w:t>
      </w:r>
      <w:r>
        <w:rPr>
          <w:sz w:val="24"/>
          <w:szCs w:val="24"/>
        </w:rPr>
        <w:t>ople</w:t>
      </w:r>
      <w:r>
        <w:rPr>
          <w:spacing w:val="1"/>
          <w:sz w:val="24"/>
          <w:szCs w:val="24"/>
        </w:rPr>
        <w:t xml:space="preserve"> a</w:t>
      </w:r>
      <w:r>
        <w:rPr>
          <w:sz w:val="24"/>
          <w:szCs w:val="24"/>
        </w:rPr>
        <w:t>re pu</w:t>
      </w:r>
      <w:r>
        <w:rPr>
          <w:spacing w:val="1"/>
          <w:sz w:val="24"/>
          <w:szCs w:val="24"/>
        </w:rPr>
        <w:t>r</w:t>
      </w:r>
      <w:r>
        <w:rPr>
          <w:spacing w:val="-1"/>
          <w:sz w:val="24"/>
          <w:szCs w:val="24"/>
        </w:rPr>
        <w:t>c</w:t>
      </w:r>
      <w:r>
        <w:rPr>
          <w:sz w:val="24"/>
          <w:szCs w:val="24"/>
        </w:rPr>
        <w:t>h</w:t>
      </w:r>
      <w:r>
        <w:rPr>
          <w:spacing w:val="-1"/>
          <w:sz w:val="24"/>
          <w:szCs w:val="24"/>
        </w:rPr>
        <w:t>a</w:t>
      </w:r>
      <w:r>
        <w:rPr>
          <w:sz w:val="24"/>
          <w:szCs w:val="24"/>
        </w:rPr>
        <w:t>si</w:t>
      </w:r>
      <w:r>
        <w:rPr>
          <w:spacing w:val="3"/>
          <w:sz w:val="24"/>
          <w:szCs w:val="24"/>
        </w:rPr>
        <w:t>n</w:t>
      </w:r>
      <w:r>
        <w:rPr>
          <w:sz w:val="24"/>
          <w:szCs w:val="24"/>
        </w:rPr>
        <w:t xml:space="preserve">g </w:t>
      </w:r>
      <w:r>
        <w:rPr>
          <w:spacing w:val="2"/>
          <w:sz w:val="24"/>
          <w:szCs w:val="24"/>
        </w:rPr>
        <w:t>p</w:t>
      </w:r>
      <w:r>
        <w:rPr>
          <w:sz w:val="24"/>
          <w:szCs w:val="24"/>
        </w:rPr>
        <w:t>rodu</w:t>
      </w:r>
      <w:r>
        <w:rPr>
          <w:spacing w:val="-2"/>
          <w:sz w:val="24"/>
          <w:szCs w:val="24"/>
        </w:rPr>
        <w:t>c</w:t>
      </w:r>
      <w:r>
        <w:rPr>
          <w:sz w:val="24"/>
          <w:szCs w:val="24"/>
        </w:rPr>
        <w:t>ts</w:t>
      </w:r>
      <w:r>
        <w:rPr>
          <w:spacing w:val="3"/>
          <w:sz w:val="24"/>
          <w:szCs w:val="24"/>
        </w:rPr>
        <w:t xml:space="preserve"> </w:t>
      </w:r>
      <w:r>
        <w:rPr>
          <w:sz w:val="24"/>
          <w:szCs w:val="24"/>
        </w:rPr>
        <w:t>onl</w:t>
      </w:r>
      <w:r>
        <w:rPr>
          <w:spacing w:val="1"/>
          <w:sz w:val="24"/>
          <w:szCs w:val="24"/>
        </w:rPr>
        <w:t>i</w:t>
      </w:r>
      <w:r>
        <w:rPr>
          <w:sz w:val="24"/>
          <w:szCs w:val="24"/>
        </w:rPr>
        <w:t>n</w:t>
      </w:r>
      <w:r>
        <w:rPr>
          <w:spacing w:val="-1"/>
          <w:sz w:val="24"/>
          <w:szCs w:val="24"/>
        </w:rPr>
        <w:t>e</w:t>
      </w:r>
      <w:r>
        <w:rPr>
          <w:sz w:val="24"/>
          <w:szCs w:val="24"/>
        </w:rPr>
        <w:t xml:space="preserve">.  Users who are purchasing products online depicts a similar kind of purchasing pattern. And these patterns are being repeated for very next transaction by those users. So we are analyzing the pattern of these </w:t>
      </w:r>
      <w:r>
        <w:rPr>
          <w:spacing w:val="1"/>
          <w:sz w:val="24"/>
          <w:szCs w:val="24"/>
        </w:rPr>
        <w:t>p</w:t>
      </w:r>
      <w:r>
        <w:rPr>
          <w:spacing w:val="-1"/>
          <w:sz w:val="24"/>
          <w:szCs w:val="24"/>
        </w:rPr>
        <w:t>e</w:t>
      </w:r>
      <w:r>
        <w:rPr>
          <w:sz w:val="24"/>
          <w:szCs w:val="24"/>
        </w:rPr>
        <w:t>oples on the basis of their previous transactional data and we are trying to predict the product for respective customer in their next transaction.</w:t>
      </w:r>
    </w:p>
    <w:p w:rsidR="00EF1DC8" w:rsidRDefault="00EF1DC8" w:rsidP="00EF1DC8">
      <w:pPr>
        <w:spacing w:line="258" w:lineRule="auto"/>
        <w:ind w:left="100" w:right="61"/>
        <w:jc w:val="both"/>
        <w:rPr>
          <w:sz w:val="24"/>
          <w:szCs w:val="24"/>
        </w:rPr>
      </w:pPr>
    </w:p>
    <w:p w:rsidR="00EF1DC8" w:rsidRPr="00EF1DC8" w:rsidRDefault="00EF1DC8" w:rsidP="00EF1DC8">
      <w:pPr>
        <w:ind w:right="76"/>
        <w:jc w:val="both"/>
        <w:rPr>
          <w:sz w:val="26"/>
          <w:szCs w:val="26"/>
        </w:rPr>
      </w:pPr>
      <w:r>
        <w:rPr>
          <w:sz w:val="24"/>
          <w:szCs w:val="24"/>
        </w:rPr>
        <w:t>Analyzing the patterns will help grocery stores to maintain their stock as well as to notify the customer about the offers of the product which he tends to buy for his next purchase. And we will also analyze the rush hours and happening days of the customers so this will helps the respective grocery store websites to maintain their server traffic.</w:t>
      </w: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before="16"/>
        <w:ind w:right="116"/>
        <w:jc w:val="right"/>
        <w:rPr>
          <w:rFonts w:ascii="Calibri" w:eastAsia="Calibri" w:hAnsi="Calibri" w:cs="Calibri"/>
          <w:sz w:val="22"/>
          <w:szCs w:val="22"/>
        </w:rPr>
        <w:sectPr w:rsidR="00775F05">
          <w:pgSz w:w="11920" w:h="16840"/>
          <w:pgMar w:top="1360" w:right="1320" w:bottom="280" w:left="1600" w:header="720" w:footer="720" w:gutter="0"/>
          <w:cols w:space="720"/>
        </w:sectPr>
      </w:pPr>
    </w:p>
    <w:p w:rsidR="00775F05" w:rsidRDefault="00ED1F04">
      <w:pPr>
        <w:spacing w:before="11" w:line="280" w:lineRule="exact"/>
        <w:rPr>
          <w:sz w:val="28"/>
          <w:szCs w:val="28"/>
        </w:rPr>
      </w:pPr>
      <w:r>
        <w:lastRenderedPageBreak/>
        <w:pict>
          <v:group id="_x0000_s1197" style="position:absolute;margin-left:23.95pt;margin-top:23.7pt;width:547.55pt;height:794.6pt;z-index:-1307;mso-position-horizontal-relative:page;mso-position-vertical-relative:page" coordorigin="479,474" coordsize="10951,15892">
            <v:shape id="_x0000_s1201" style="position:absolute;left:490;top:485;width:10930;height:0" coordorigin="490,485" coordsize="10930,0" path="m490,485r10929,e" filled="f" strokeweight=".58pt">
              <v:path arrowok="t"/>
            </v:shape>
            <v:shape id="_x0000_s1200" style="position:absolute;left:485;top:480;width:0;height:15881" coordorigin="485,480" coordsize="0,15881" path="m485,480r,15881e" filled="f" strokeweight=".58pt">
              <v:path arrowok="t"/>
            </v:shape>
            <v:shape id="_x0000_s1199" style="position:absolute;left:11424;top:480;width:0;height:15881" coordorigin="11424,480" coordsize="0,15881" path="m11424,480r,15881e" filled="f" strokeweight=".58pt">
              <v:path arrowok="t"/>
            </v:shape>
            <v:shape id="_x0000_s1198" style="position:absolute;left:490;top:16356;width:10930;height:0" coordorigin="490,16356" coordsize="10930,0" path="m490,16356r10929,e" filled="f" strokeweight=".58pt">
              <v:path arrowok="t"/>
            </v:shape>
            <w10:wrap anchorx="page" anchory="page"/>
          </v:group>
        </w:pict>
      </w:r>
    </w:p>
    <w:p w:rsidR="00775F05" w:rsidRDefault="00F7341E">
      <w:pPr>
        <w:spacing w:before="24"/>
        <w:ind w:left="3654" w:right="3671"/>
        <w:jc w:val="center"/>
        <w:rPr>
          <w:sz w:val="28"/>
          <w:szCs w:val="28"/>
        </w:rPr>
      </w:pPr>
      <w:r>
        <w:rPr>
          <w:b/>
          <w:spacing w:val="-1"/>
          <w:sz w:val="28"/>
          <w:szCs w:val="28"/>
        </w:rPr>
        <w:t>C</w:t>
      </w:r>
      <w:r>
        <w:rPr>
          <w:b/>
          <w:sz w:val="28"/>
          <w:szCs w:val="28"/>
        </w:rPr>
        <w:t>H</w:t>
      </w:r>
      <w:r>
        <w:rPr>
          <w:b/>
          <w:spacing w:val="-1"/>
          <w:sz w:val="28"/>
          <w:szCs w:val="28"/>
        </w:rPr>
        <w:t>AP</w:t>
      </w:r>
      <w:r>
        <w:rPr>
          <w:b/>
          <w:sz w:val="28"/>
          <w:szCs w:val="28"/>
        </w:rPr>
        <w:t>TER</w:t>
      </w:r>
      <w:r>
        <w:rPr>
          <w:b/>
          <w:spacing w:val="-1"/>
          <w:sz w:val="28"/>
          <w:szCs w:val="28"/>
        </w:rPr>
        <w:t xml:space="preserve"> </w:t>
      </w:r>
      <w:r>
        <w:rPr>
          <w:b/>
          <w:sz w:val="28"/>
          <w:szCs w:val="28"/>
        </w:rPr>
        <w:t>2</w:t>
      </w:r>
    </w:p>
    <w:p w:rsidR="00775F05" w:rsidRDefault="00775F05">
      <w:pPr>
        <w:spacing w:before="4" w:line="180" w:lineRule="exact"/>
        <w:rPr>
          <w:sz w:val="18"/>
          <w:szCs w:val="18"/>
        </w:rPr>
      </w:pPr>
    </w:p>
    <w:p w:rsidR="00775F05" w:rsidRDefault="00F7341E">
      <w:pPr>
        <w:ind w:left="2973" w:right="2989"/>
        <w:jc w:val="center"/>
        <w:rPr>
          <w:sz w:val="28"/>
          <w:szCs w:val="28"/>
        </w:rPr>
      </w:pPr>
      <w:r>
        <w:rPr>
          <w:b/>
          <w:spacing w:val="-1"/>
          <w:sz w:val="28"/>
          <w:szCs w:val="28"/>
        </w:rPr>
        <w:t>A</w:t>
      </w:r>
      <w:r>
        <w:rPr>
          <w:b/>
          <w:spacing w:val="1"/>
          <w:sz w:val="28"/>
          <w:szCs w:val="28"/>
        </w:rPr>
        <w:t>I</w:t>
      </w:r>
      <w:r>
        <w:rPr>
          <w:b/>
          <w:sz w:val="28"/>
          <w:szCs w:val="28"/>
        </w:rPr>
        <w:t>M</w:t>
      </w:r>
      <w:r>
        <w:rPr>
          <w:b/>
          <w:spacing w:val="-1"/>
          <w:sz w:val="28"/>
          <w:szCs w:val="28"/>
        </w:rPr>
        <w:t xml:space="preserve"> AN</w:t>
      </w:r>
      <w:r>
        <w:rPr>
          <w:b/>
          <w:sz w:val="28"/>
          <w:szCs w:val="28"/>
        </w:rPr>
        <w:t>D</w:t>
      </w:r>
      <w:r>
        <w:rPr>
          <w:b/>
          <w:spacing w:val="-1"/>
          <w:sz w:val="28"/>
          <w:szCs w:val="28"/>
        </w:rPr>
        <w:t xml:space="preserve"> </w:t>
      </w:r>
      <w:r>
        <w:rPr>
          <w:b/>
          <w:sz w:val="28"/>
          <w:szCs w:val="28"/>
        </w:rPr>
        <w:t>OBJEC</w:t>
      </w:r>
      <w:r>
        <w:rPr>
          <w:b/>
          <w:spacing w:val="-1"/>
          <w:sz w:val="28"/>
          <w:szCs w:val="28"/>
        </w:rPr>
        <w:t>T</w:t>
      </w:r>
      <w:r>
        <w:rPr>
          <w:b/>
          <w:spacing w:val="1"/>
          <w:sz w:val="28"/>
          <w:szCs w:val="28"/>
        </w:rPr>
        <w:t>I</w:t>
      </w:r>
      <w:r>
        <w:rPr>
          <w:b/>
          <w:spacing w:val="-1"/>
          <w:sz w:val="28"/>
          <w:szCs w:val="28"/>
        </w:rPr>
        <w:t>V</w:t>
      </w:r>
      <w:r>
        <w:rPr>
          <w:b/>
          <w:sz w:val="28"/>
          <w:szCs w:val="28"/>
        </w:rPr>
        <w:t>E</w:t>
      </w:r>
    </w:p>
    <w:p w:rsidR="00775F05" w:rsidRDefault="00775F05">
      <w:pPr>
        <w:spacing w:before="3" w:line="180" w:lineRule="exact"/>
        <w:rPr>
          <w:sz w:val="18"/>
          <w:szCs w:val="18"/>
        </w:rPr>
      </w:pPr>
    </w:p>
    <w:p w:rsidR="00775F05" w:rsidRDefault="00F7341E">
      <w:pPr>
        <w:ind w:left="102" w:right="78"/>
        <w:jc w:val="both"/>
        <w:rPr>
          <w:sz w:val="24"/>
          <w:szCs w:val="24"/>
        </w:rPr>
      </w:pPr>
      <w:r>
        <w:rPr>
          <w:sz w:val="24"/>
          <w:szCs w:val="24"/>
        </w:rPr>
        <w:t>The</w:t>
      </w:r>
      <w:r>
        <w:rPr>
          <w:spacing w:val="-4"/>
          <w:sz w:val="24"/>
          <w:szCs w:val="24"/>
        </w:rPr>
        <w:t xml:space="preserve"> </w:t>
      </w:r>
      <w:r>
        <w:rPr>
          <w:spacing w:val="-1"/>
          <w:sz w:val="24"/>
          <w:szCs w:val="24"/>
        </w:rPr>
        <w:t>a</w:t>
      </w:r>
      <w:r>
        <w:rPr>
          <w:sz w:val="24"/>
          <w:szCs w:val="24"/>
        </w:rPr>
        <w:t>im</w:t>
      </w:r>
      <w:r>
        <w:rPr>
          <w:spacing w:val="-2"/>
          <w:sz w:val="24"/>
          <w:szCs w:val="24"/>
        </w:rPr>
        <w:t xml:space="preserve"> </w:t>
      </w:r>
      <w:r>
        <w:rPr>
          <w:sz w:val="24"/>
          <w:szCs w:val="24"/>
        </w:rPr>
        <w:t>of</w:t>
      </w:r>
      <w:r>
        <w:rPr>
          <w:spacing w:val="-3"/>
          <w:sz w:val="24"/>
          <w:szCs w:val="24"/>
        </w:rPr>
        <w:t xml:space="preserve"> </w:t>
      </w:r>
      <w:r>
        <w:rPr>
          <w:sz w:val="24"/>
          <w:szCs w:val="24"/>
        </w:rPr>
        <w:t>th</w:t>
      </w:r>
      <w:r>
        <w:rPr>
          <w:spacing w:val="1"/>
          <w:sz w:val="24"/>
          <w:szCs w:val="24"/>
        </w:rPr>
        <w:t>i</w:t>
      </w:r>
      <w:r>
        <w:rPr>
          <w:sz w:val="24"/>
          <w:szCs w:val="24"/>
        </w:rPr>
        <w:t>s</w:t>
      </w:r>
      <w:r>
        <w:rPr>
          <w:spacing w:val="-5"/>
          <w:sz w:val="24"/>
          <w:szCs w:val="24"/>
        </w:rPr>
        <w:t xml:space="preserve"> </w:t>
      </w:r>
      <w:r>
        <w:rPr>
          <w:sz w:val="24"/>
          <w:szCs w:val="24"/>
        </w:rPr>
        <w:t>proj</w:t>
      </w:r>
      <w:r>
        <w:rPr>
          <w:spacing w:val="-1"/>
          <w:sz w:val="24"/>
          <w:szCs w:val="24"/>
        </w:rPr>
        <w:t>ec</w:t>
      </w:r>
      <w:r>
        <w:rPr>
          <w:sz w:val="24"/>
          <w:szCs w:val="24"/>
        </w:rPr>
        <w:t>t</w:t>
      </w:r>
      <w:r>
        <w:rPr>
          <w:spacing w:val="-2"/>
          <w:sz w:val="24"/>
          <w:szCs w:val="24"/>
        </w:rPr>
        <w:t xml:space="preserve"> </w:t>
      </w:r>
      <w:r>
        <w:rPr>
          <w:sz w:val="24"/>
          <w:szCs w:val="24"/>
        </w:rPr>
        <w:t>is</w:t>
      </w:r>
      <w:r>
        <w:rPr>
          <w:spacing w:val="-4"/>
          <w:sz w:val="24"/>
          <w:szCs w:val="24"/>
        </w:rPr>
        <w:t xml:space="preserve"> </w:t>
      </w:r>
      <w:r w:rsidR="00751D1D">
        <w:rPr>
          <w:spacing w:val="-4"/>
          <w:sz w:val="24"/>
          <w:szCs w:val="24"/>
        </w:rPr>
        <w:t xml:space="preserve">to </w:t>
      </w:r>
      <w:r w:rsidR="00751D1D">
        <w:rPr>
          <w:sz w:val="24"/>
          <w:szCs w:val="24"/>
        </w:rPr>
        <w:t xml:space="preserve">list out the products which are more likely to be reordered based on the transactional data of the users. </w:t>
      </w:r>
    </w:p>
    <w:p w:rsidR="00775F05" w:rsidRDefault="00775F05">
      <w:pPr>
        <w:spacing w:before="16" w:line="260" w:lineRule="exact"/>
        <w:rPr>
          <w:sz w:val="26"/>
          <w:szCs w:val="26"/>
        </w:rPr>
      </w:pPr>
    </w:p>
    <w:p w:rsidR="00775F05" w:rsidRDefault="00F7341E">
      <w:pPr>
        <w:ind w:left="102" w:right="78"/>
        <w:jc w:val="both"/>
        <w:rPr>
          <w:sz w:val="24"/>
          <w:szCs w:val="24"/>
        </w:rPr>
      </w:pPr>
      <w:r>
        <w:rPr>
          <w:sz w:val="24"/>
          <w:szCs w:val="24"/>
        </w:rPr>
        <w:t>The</w:t>
      </w:r>
      <w:r>
        <w:rPr>
          <w:spacing w:val="3"/>
          <w:sz w:val="24"/>
          <w:szCs w:val="24"/>
        </w:rPr>
        <w:t xml:space="preserve"> </w:t>
      </w:r>
      <w:r>
        <w:rPr>
          <w:sz w:val="24"/>
          <w:szCs w:val="24"/>
        </w:rPr>
        <w:t>obje</w:t>
      </w:r>
      <w:r>
        <w:rPr>
          <w:spacing w:val="-1"/>
          <w:sz w:val="24"/>
          <w:szCs w:val="24"/>
        </w:rPr>
        <w:t>c</w:t>
      </w:r>
      <w:r>
        <w:rPr>
          <w:sz w:val="24"/>
          <w:szCs w:val="24"/>
        </w:rPr>
        <w:t>t</w:t>
      </w:r>
      <w:r>
        <w:rPr>
          <w:spacing w:val="1"/>
          <w:sz w:val="24"/>
          <w:szCs w:val="24"/>
        </w:rPr>
        <w:t>i</w:t>
      </w:r>
      <w:r>
        <w:rPr>
          <w:sz w:val="24"/>
          <w:szCs w:val="24"/>
        </w:rPr>
        <w:t>ve</w:t>
      </w:r>
      <w:r>
        <w:rPr>
          <w:spacing w:val="3"/>
          <w:sz w:val="24"/>
          <w:szCs w:val="24"/>
        </w:rPr>
        <w:t xml:space="preserve"> </w:t>
      </w:r>
      <w:r>
        <w:rPr>
          <w:sz w:val="24"/>
          <w:szCs w:val="24"/>
        </w:rPr>
        <w:t>of</w:t>
      </w:r>
      <w:r>
        <w:rPr>
          <w:spacing w:val="4"/>
          <w:sz w:val="24"/>
          <w:szCs w:val="24"/>
        </w:rPr>
        <w:t xml:space="preserve"> </w:t>
      </w:r>
      <w:r>
        <w:rPr>
          <w:sz w:val="24"/>
          <w:szCs w:val="24"/>
        </w:rPr>
        <w:t>the</w:t>
      </w:r>
      <w:r>
        <w:rPr>
          <w:spacing w:val="6"/>
          <w:sz w:val="24"/>
          <w:szCs w:val="24"/>
        </w:rPr>
        <w:t xml:space="preserve"> </w:t>
      </w:r>
      <w:r>
        <w:rPr>
          <w:sz w:val="24"/>
          <w:szCs w:val="24"/>
        </w:rPr>
        <w:t>wo</w:t>
      </w:r>
      <w:r>
        <w:rPr>
          <w:spacing w:val="1"/>
          <w:sz w:val="24"/>
          <w:szCs w:val="24"/>
        </w:rPr>
        <w:t>r</w:t>
      </w:r>
      <w:r>
        <w:rPr>
          <w:sz w:val="24"/>
          <w:szCs w:val="24"/>
        </w:rPr>
        <w:t>k</w:t>
      </w:r>
      <w:r>
        <w:rPr>
          <w:spacing w:val="4"/>
          <w:sz w:val="24"/>
          <w:szCs w:val="24"/>
        </w:rPr>
        <w:t xml:space="preserve"> </w:t>
      </w:r>
      <w:r>
        <w:rPr>
          <w:sz w:val="24"/>
          <w:szCs w:val="24"/>
        </w:rPr>
        <w:t>is</w:t>
      </w:r>
      <w:r>
        <w:rPr>
          <w:spacing w:val="5"/>
          <w:sz w:val="24"/>
          <w:szCs w:val="24"/>
        </w:rPr>
        <w:t xml:space="preserve"> </w:t>
      </w:r>
      <w:r>
        <w:rPr>
          <w:sz w:val="24"/>
          <w:szCs w:val="24"/>
        </w:rPr>
        <w:t>to</w:t>
      </w:r>
      <w:r>
        <w:rPr>
          <w:spacing w:val="8"/>
          <w:sz w:val="24"/>
          <w:szCs w:val="24"/>
        </w:rPr>
        <w:t xml:space="preserve"> </w:t>
      </w:r>
      <w:r w:rsidR="00751D1D">
        <w:rPr>
          <w:spacing w:val="-1"/>
          <w:sz w:val="24"/>
          <w:szCs w:val="24"/>
        </w:rPr>
        <w:t>a</w:t>
      </w:r>
      <w:r w:rsidR="00751D1D">
        <w:rPr>
          <w:sz w:val="24"/>
          <w:szCs w:val="24"/>
        </w:rPr>
        <w:t>n</w:t>
      </w:r>
      <w:r w:rsidR="00751D1D">
        <w:rPr>
          <w:spacing w:val="-1"/>
          <w:sz w:val="24"/>
          <w:szCs w:val="24"/>
        </w:rPr>
        <w:t>a</w:t>
      </w:r>
      <w:r w:rsidR="00751D1D">
        <w:rPr>
          <w:spacing w:val="3"/>
          <w:sz w:val="24"/>
          <w:szCs w:val="24"/>
        </w:rPr>
        <w:t>l</w:t>
      </w:r>
      <w:r w:rsidR="00751D1D">
        <w:rPr>
          <w:spacing w:val="-5"/>
          <w:sz w:val="24"/>
          <w:szCs w:val="24"/>
        </w:rPr>
        <w:t>y</w:t>
      </w:r>
      <w:r w:rsidR="00751D1D">
        <w:rPr>
          <w:sz w:val="24"/>
          <w:szCs w:val="24"/>
        </w:rPr>
        <w:t>ze</w:t>
      </w:r>
      <w:r>
        <w:rPr>
          <w:spacing w:val="7"/>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pr</w:t>
      </w:r>
      <w:r>
        <w:rPr>
          <w:spacing w:val="-2"/>
          <w:sz w:val="24"/>
          <w:szCs w:val="24"/>
        </w:rPr>
        <w:t>e</w:t>
      </w:r>
      <w:r>
        <w:rPr>
          <w:sz w:val="24"/>
          <w:szCs w:val="24"/>
        </w:rPr>
        <w:t>d</w:t>
      </w:r>
      <w:r>
        <w:rPr>
          <w:spacing w:val="3"/>
          <w:sz w:val="24"/>
          <w:szCs w:val="24"/>
        </w:rPr>
        <w:t>i</w:t>
      </w:r>
      <w:r>
        <w:rPr>
          <w:spacing w:val="-1"/>
          <w:sz w:val="24"/>
          <w:szCs w:val="24"/>
        </w:rPr>
        <w:t>c</w:t>
      </w:r>
      <w:r>
        <w:rPr>
          <w:sz w:val="24"/>
          <w:szCs w:val="24"/>
        </w:rPr>
        <w:t>t</w:t>
      </w:r>
      <w:r>
        <w:rPr>
          <w:spacing w:val="5"/>
          <w:sz w:val="24"/>
          <w:szCs w:val="24"/>
        </w:rPr>
        <w:t xml:space="preserve"> </w:t>
      </w:r>
      <w:r w:rsidR="00B46B84">
        <w:rPr>
          <w:spacing w:val="5"/>
          <w:sz w:val="24"/>
          <w:szCs w:val="24"/>
        </w:rPr>
        <w:t xml:space="preserve">the product which a user will purchase again and what is the purchasing pattern of the user by using python and machine learning algorithm such as Naïve Bayes by calculating the posterior probability and Gradient Boost. </w:t>
      </w:r>
      <w:r>
        <w:rPr>
          <w:spacing w:val="1"/>
          <w:sz w:val="24"/>
          <w:szCs w:val="24"/>
        </w:rPr>
        <w:t>S</w:t>
      </w:r>
      <w:r>
        <w:rPr>
          <w:sz w:val="24"/>
          <w:szCs w:val="24"/>
        </w:rPr>
        <w:t>ince</w:t>
      </w:r>
      <w:r>
        <w:rPr>
          <w:spacing w:val="1"/>
          <w:sz w:val="24"/>
          <w:szCs w:val="24"/>
        </w:rPr>
        <w:t xml:space="preserve"> </w:t>
      </w:r>
      <w:r>
        <w:rPr>
          <w:sz w:val="24"/>
          <w:szCs w:val="24"/>
        </w:rPr>
        <w:t>input is</w:t>
      </w:r>
      <w:r>
        <w:rPr>
          <w:spacing w:val="3"/>
          <w:sz w:val="24"/>
          <w:szCs w:val="24"/>
        </w:rPr>
        <w:t xml:space="preserve"> </w:t>
      </w:r>
      <w:r>
        <w:rPr>
          <w:spacing w:val="-1"/>
          <w:sz w:val="24"/>
          <w:szCs w:val="24"/>
        </w:rPr>
        <w:t>a</w:t>
      </w:r>
      <w:r>
        <w:rPr>
          <w:sz w:val="24"/>
          <w:szCs w:val="24"/>
        </w:rPr>
        <w:t>bout</w:t>
      </w:r>
      <w:r>
        <w:rPr>
          <w:spacing w:val="2"/>
          <w:sz w:val="24"/>
          <w:szCs w:val="24"/>
        </w:rPr>
        <w:t xml:space="preserve"> </w:t>
      </w:r>
      <w:r w:rsidR="00B46B84">
        <w:rPr>
          <w:spacing w:val="2"/>
          <w:sz w:val="24"/>
          <w:szCs w:val="24"/>
        </w:rPr>
        <w:t>user transaction data</w:t>
      </w:r>
      <w:r>
        <w:rPr>
          <w:spacing w:val="4"/>
          <w:sz w:val="24"/>
          <w:szCs w:val="24"/>
        </w:rPr>
        <w:t xml:space="preserve"> </w:t>
      </w:r>
      <w:r w:rsidR="005965CA">
        <w:rPr>
          <w:spacing w:val="4"/>
          <w:sz w:val="24"/>
          <w:szCs w:val="24"/>
        </w:rPr>
        <w:t>that means labels are assigned to each order id we use supervised learning.</w:t>
      </w: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before="2" w:line="260" w:lineRule="exact"/>
        <w:rPr>
          <w:sz w:val="26"/>
          <w:szCs w:val="26"/>
        </w:rPr>
      </w:pPr>
    </w:p>
    <w:p w:rsidR="00775F05" w:rsidRDefault="00775F05">
      <w:pPr>
        <w:spacing w:before="16"/>
        <w:ind w:right="116"/>
        <w:jc w:val="right"/>
        <w:rPr>
          <w:rFonts w:ascii="Calibri" w:eastAsia="Calibri" w:hAnsi="Calibri" w:cs="Calibri"/>
          <w:sz w:val="22"/>
          <w:szCs w:val="22"/>
        </w:rPr>
        <w:sectPr w:rsidR="00775F05">
          <w:pgSz w:w="11920" w:h="16840"/>
          <w:pgMar w:top="1560" w:right="1320" w:bottom="280" w:left="1600" w:header="720" w:footer="720" w:gutter="0"/>
          <w:cols w:space="720"/>
        </w:sectPr>
      </w:pPr>
    </w:p>
    <w:p w:rsidR="00775F05" w:rsidRDefault="00ED1F04">
      <w:pPr>
        <w:spacing w:before="59"/>
        <w:ind w:left="3654" w:right="3671"/>
        <w:jc w:val="center"/>
        <w:rPr>
          <w:sz w:val="28"/>
          <w:szCs w:val="28"/>
        </w:rPr>
      </w:pPr>
      <w:r>
        <w:lastRenderedPageBreak/>
        <w:pict>
          <v:group id="_x0000_s1192" style="position:absolute;left:0;text-align:left;margin-left:23.95pt;margin-top:23.7pt;width:547.55pt;height:794.6pt;z-index:-1306;mso-position-horizontal-relative:page;mso-position-vertical-relative:page" coordorigin="479,474" coordsize="10951,15892">
            <v:shape id="_x0000_s1196" style="position:absolute;left:490;top:485;width:10930;height:0" coordorigin="490,485" coordsize="10930,0" path="m490,485r10929,e" filled="f" strokeweight=".58pt">
              <v:path arrowok="t"/>
            </v:shape>
            <v:shape id="_x0000_s1195" style="position:absolute;left:485;top:480;width:0;height:15881" coordorigin="485,480" coordsize="0,15881" path="m485,480r,15881e" filled="f" strokeweight=".58pt">
              <v:path arrowok="t"/>
            </v:shape>
            <v:shape id="_x0000_s1194" style="position:absolute;left:11424;top:480;width:0;height:15881" coordorigin="11424,480" coordsize="0,15881" path="m11424,480r,15881e" filled="f" strokeweight=".58pt">
              <v:path arrowok="t"/>
            </v:shape>
            <v:shape id="_x0000_s1193" style="position:absolute;left:490;top:16356;width:10930;height:0" coordorigin="490,16356" coordsize="10930,0" path="m490,16356r10929,e" filled="f" strokeweight=".58pt">
              <v:path arrowok="t"/>
            </v:shape>
            <w10:wrap anchorx="page" anchory="page"/>
          </v:group>
        </w:pict>
      </w:r>
      <w:r w:rsidR="00F7341E">
        <w:rPr>
          <w:b/>
          <w:spacing w:val="-1"/>
          <w:sz w:val="28"/>
          <w:szCs w:val="28"/>
        </w:rPr>
        <w:t>C</w:t>
      </w:r>
      <w:r w:rsidR="00F7341E">
        <w:rPr>
          <w:b/>
          <w:sz w:val="28"/>
          <w:szCs w:val="28"/>
        </w:rPr>
        <w:t>H</w:t>
      </w:r>
      <w:r w:rsidR="00F7341E">
        <w:rPr>
          <w:b/>
          <w:spacing w:val="-1"/>
          <w:sz w:val="28"/>
          <w:szCs w:val="28"/>
        </w:rPr>
        <w:t>AP</w:t>
      </w:r>
      <w:r w:rsidR="00F7341E">
        <w:rPr>
          <w:b/>
          <w:sz w:val="28"/>
          <w:szCs w:val="28"/>
        </w:rPr>
        <w:t>TER</w:t>
      </w:r>
      <w:r w:rsidR="00F7341E">
        <w:rPr>
          <w:b/>
          <w:spacing w:val="-1"/>
          <w:sz w:val="28"/>
          <w:szCs w:val="28"/>
        </w:rPr>
        <w:t xml:space="preserve"> </w:t>
      </w:r>
      <w:r w:rsidR="00F7341E">
        <w:rPr>
          <w:b/>
          <w:sz w:val="28"/>
          <w:szCs w:val="28"/>
        </w:rPr>
        <w:t>3</w:t>
      </w:r>
    </w:p>
    <w:p w:rsidR="00775F05" w:rsidRDefault="00F7341E">
      <w:pPr>
        <w:ind w:left="4046" w:right="4065"/>
        <w:jc w:val="center"/>
        <w:rPr>
          <w:sz w:val="28"/>
          <w:szCs w:val="28"/>
        </w:rPr>
      </w:pPr>
      <w:r>
        <w:rPr>
          <w:b/>
          <w:spacing w:val="-1"/>
          <w:sz w:val="28"/>
          <w:szCs w:val="28"/>
        </w:rPr>
        <w:t>DA</w:t>
      </w:r>
      <w:r>
        <w:rPr>
          <w:b/>
          <w:sz w:val="28"/>
          <w:szCs w:val="28"/>
        </w:rPr>
        <w:t>TA</w:t>
      </w:r>
    </w:p>
    <w:p w:rsidR="00775F05" w:rsidRDefault="00775F05">
      <w:pPr>
        <w:spacing w:before="5" w:line="100" w:lineRule="exact"/>
        <w:rPr>
          <w:sz w:val="11"/>
          <w:szCs w:val="11"/>
        </w:rPr>
      </w:pPr>
    </w:p>
    <w:p w:rsidR="00775F05" w:rsidRDefault="00775F05">
      <w:pPr>
        <w:spacing w:line="200" w:lineRule="exact"/>
      </w:pPr>
    </w:p>
    <w:p w:rsidR="00775F05" w:rsidRDefault="00F7341E">
      <w:pPr>
        <w:ind w:left="102" w:right="118"/>
        <w:rPr>
          <w:sz w:val="24"/>
          <w:szCs w:val="24"/>
        </w:rPr>
      </w:pPr>
      <w:r>
        <w:rPr>
          <w:sz w:val="24"/>
          <w:szCs w:val="24"/>
        </w:rPr>
        <w:t>This dat</w:t>
      </w:r>
      <w:r>
        <w:rPr>
          <w:spacing w:val="-1"/>
          <w:sz w:val="24"/>
          <w:szCs w:val="24"/>
        </w:rPr>
        <w:t>a</w:t>
      </w:r>
      <w:r>
        <w:rPr>
          <w:sz w:val="24"/>
          <w:szCs w:val="24"/>
        </w:rPr>
        <w:t>s</w:t>
      </w:r>
      <w:r>
        <w:rPr>
          <w:spacing w:val="-1"/>
          <w:sz w:val="24"/>
          <w:szCs w:val="24"/>
        </w:rPr>
        <w:t>e</w:t>
      </w:r>
      <w:r>
        <w:rPr>
          <w:sz w:val="24"/>
          <w:szCs w:val="24"/>
        </w:rPr>
        <w:t>t cont</w:t>
      </w:r>
      <w:r>
        <w:rPr>
          <w:spacing w:val="-1"/>
          <w:sz w:val="24"/>
          <w:szCs w:val="24"/>
        </w:rPr>
        <w:t>a</w:t>
      </w:r>
      <w:r>
        <w:rPr>
          <w:sz w:val="24"/>
          <w:szCs w:val="24"/>
        </w:rPr>
        <w:t xml:space="preserve">ins </w:t>
      </w:r>
      <w:r w:rsidR="00925575">
        <w:rPr>
          <w:sz w:val="24"/>
          <w:szCs w:val="24"/>
        </w:rPr>
        <w:t>transactional data of users who shop from “Instacart” in 2017 first quarter. Which include 3 million grocery orders from more than 200,000 Instacart users.</w:t>
      </w:r>
    </w:p>
    <w:p w:rsidR="00775F05" w:rsidRDefault="00775F05">
      <w:pPr>
        <w:spacing w:before="16" w:line="260" w:lineRule="exact"/>
        <w:rPr>
          <w:sz w:val="26"/>
          <w:szCs w:val="26"/>
        </w:rPr>
      </w:pPr>
    </w:p>
    <w:p w:rsidR="00925575" w:rsidRDefault="00F7341E" w:rsidP="00925575">
      <w:pPr>
        <w:ind w:left="102"/>
        <w:rPr>
          <w:sz w:val="24"/>
          <w:szCs w:val="24"/>
        </w:rPr>
      </w:pPr>
      <w:r>
        <w:rPr>
          <w:sz w:val="24"/>
          <w:szCs w:val="24"/>
        </w:rPr>
        <w:t>This d</w:t>
      </w:r>
      <w:r>
        <w:rPr>
          <w:spacing w:val="-1"/>
          <w:sz w:val="24"/>
          <w:szCs w:val="24"/>
        </w:rPr>
        <w:t>a</w:t>
      </w:r>
      <w:r>
        <w:rPr>
          <w:sz w:val="24"/>
          <w:szCs w:val="24"/>
        </w:rPr>
        <w:t>tas</w:t>
      </w:r>
      <w:r>
        <w:rPr>
          <w:spacing w:val="-1"/>
          <w:sz w:val="24"/>
          <w:szCs w:val="24"/>
        </w:rPr>
        <w:t>e</w:t>
      </w:r>
      <w:r w:rsidR="00925575">
        <w:rPr>
          <w:sz w:val="24"/>
          <w:szCs w:val="24"/>
        </w:rPr>
        <w:t>t</w:t>
      </w:r>
      <w:r w:rsidR="00925575">
        <w:rPr>
          <w:spacing w:val="55"/>
          <w:sz w:val="24"/>
          <w:szCs w:val="24"/>
        </w:rPr>
        <w:t xml:space="preserve"> </w:t>
      </w:r>
      <w:r w:rsidR="00925575">
        <w:rPr>
          <w:sz w:val="24"/>
          <w:szCs w:val="24"/>
        </w:rPr>
        <w:t>includ</w:t>
      </w:r>
      <w:r w:rsidR="00925575">
        <w:rPr>
          <w:spacing w:val="-1"/>
          <w:sz w:val="24"/>
          <w:szCs w:val="24"/>
        </w:rPr>
        <w:t>es</w:t>
      </w:r>
      <w:r w:rsidR="00925575">
        <w:rPr>
          <w:sz w:val="24"/>
          <w:szCs w:val="24"/>
        </w:rPr>
        <w:t xml:space="preserve"> information about products, order, aisles, departments and order product set.</w:t>
      </w:r>
    </w:p>
    <w:p w:rsidR="00925575" w:rsidRDefault="00925575" w:rsidP="00925575">
      <w:pPr>
        <w:ind w:left="102"/>
        <w:rPr>
          <w:sz w:val="18"/>
          <w:szCs w:val="18"/>
        </w:rPr>
      </w:pPr>
    </w:p>
    <w:p w:rsidR="00775F05" w:rsidRDefault="00F7341E">
      <w:pPr>
        <w:ind w:left="102"/>
        <w:rPr>
          <w:sz w:val="24"/>
          <w:szCs w:val="24"/>
        </w:rPr>
      </w:pPr>
      <w:r>
        <w:rPr>
          <w:b/>
          <w:spacing w:val="1"/>
          <w:sz w:val="24"/>
          <w:szCs w:val="24"/>
        </w:rPr>
        <w:t>S</w:t>
      </w:r>
      <w:r>
        <w:rPr>
          <w:b/>
          <w:sz w:val="24"/>
          <w:szCs w:val="24"/>
        </w:rPr>
        <w:t>a</w:t>
      </w:r>
      <w:r>
        <w:rPr>
          <w:b/>
          <w:spacing w:val="-3"/>
          <w:sz w:val="24"/>
          <w:szCs w:val="24"/>
        </w:rPr>
        <w:t>m</w:t>
      </w:r>
      <w:r>
        <w:rPr>
          <w:b/>
          <w:spacing w:val="1"/>
          <w:sz w:val="24"/>
          <w:szCs w:val="24"/>
        </w:rPr>
        <w:t>p</w:t>
      </w:r>
      <w:r>
        <w:rPr>
          <w:b/>
          <w:sz w:val="24"/>
          <w:szCs w:val="24"/>
        </w:rPr>
        <w:t xml:space="preserve">le </w:t>
      </w:r>
      <w:r>
        <w:rPr>
          <w:b/>
          <w:spacing w:val="1"/>
          <w:sz w:val="24"/>
          <w:szCs w:val="24"/>
        </w:rPr>
        <w:t>r</w:t>
      </w:r>
      <w:r>
        <w:rPr>
          <w:b/>
          <w:spacing w:val="-1"/>
          <w:sz w:val="24"/>
          <w:szCs w:val="24"/>
        </w:rPr>
        <w:t>e</w:t>
      </w:r>
      <w:r>
        <w:rPr>
          <w:b/>
          <w:sz w:val="24"/>
          <w:szCs w:val="24"/>
        </w:rPr>
        <w:t>vie</w:t>
      </w:r>
      <w:r>
        <w:rPr>
          <w:b/>
          <w:spacing w:val="1"/>
          <w:sz w:val="24"/>
          <w:szCs w:val="24"/>
        </w:rPr>
        <w:t>w</w:t>
      </w:r>
      <w:r>
        <w:rPr>
          <w:b/>
          <w:sz w:val="24"/>
          <w:szCs w:val="24"/>
        </w:rPr>
        <w:t>:</w:t>
      </w:r>
    </w:p>
    <w:p w:rsidR="00C33318" w:rsidRDefault="00C33318">
      <w:pPr>
        <w:spacing w:before="10" w:line="180" w:lineRule="exact"/>
        <w:rPr>
          <w:sz w:val="18"/>
          <w:szCs w:val="18"/>
        </w:rPr>
      </w:pPr>
    </w:p>
    <w:p w:rsidR="00C33318" w:rsidRDefault="00C33318">
      <w:pPr>
        <w:spacing w:before="10" w:line="180" w:lineRule="exact"/>
        <w:rPr>
          <w:sz w:val="18"/>
          <w:szCs w:val="18"/>
        </w:rPr>
      </w:pPr>
    </w:p>
    <w:p w:rsidR="00C33318" w:rsidRPr="00C33318" w:rsidRDefault="00C33318">
      <w:pPr>
        <w:spacing w:before="10" w:line="180" w:lineRule="exact"/>
        <w:rPr>
          <w:sz w:val="24"/>
          <w:szCs w:val="24"/>
        </w:rPr>
      </w:pPr>
      <w:r>
        <w:rPr>
          <w:sz w:val="24"/>
          <w:szCs w:val="24"/>
        </w:rPr>
        <w:t>Order.csv</w:t>
      </w:r>
    </w:p>
    <w:p w:rsidR="00C33318" w:rsidRDefault="00C33318">
      <w:pPr>
        <w:spacing w:before="1"/>
        <w:ind w:left="102" w:right="76" w:firstLine="144"/>
        <w:jc w:val="both"/>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extent cx="5715000" cy="1470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1470660"/>
                    </a:xfrm>
                    <a:prstGeom prst="rect">
                      <a:avLst/>
                    </a:prstGeom>
                    <a:noFill/>
                    <a:ln>
                      <a:noFill/>
                    </a:ln>
                  </pic:spPr>
                </pic:pic>
              </a:graphicData>
            </a:graphic>
          </wp:inline>
        </w:drawing>
      </w:r>
    </w:p>
    <w:p w:rsidR="00C33318" w:rsidRDefault="00C33318">
      <w:pPr>
        <w:spacing w:before="1"/>
        <w:ind w:left="102" w:right="76" w:firstLine="144"/>
        <w:jc w:val="both"/>
        <w:rPr>
          <w:rFonts w:ascii="Courier New" w:eastAsia="Courier New" w:hAnsi="Courier New" w:cs="Courier New"/>
          <w:sz w:val="24"/>
          <w:szCs w:val="24"/>
        </w:rPr>
      </w:pPr>
    </w:p>
    <w:p w:rsidR="00C33318" w:rsidRDefault="00C33318" w:rsidP="00C33318">
      <w:pPr>
        <w:pStyle w:val="NoSpacing"/>
        <w:rPr>
          <w:sz w:val="24"/>
          <w:szCs w:val="24"/>
        </w:rPr>
      </w:pPr>
      <w:r w:rsidRPr="00C33318">
        <w:rPr>
          <w:sz w:val="24"/>
          <w:szCs w:val="24"/>
        </w:rPr>
        <w:t>orders (3.4m rows, 206k users):</w:t>
      </w:r>
    </w:p>
    <w:p w:rsidR="00C33318" w:rsidRPr="00C33318" w:rsidRDefault="00C33318" w:rsidP="00C33318">
      <w:pPr>
        <w:pStyle w:val="NoSpacing"/>
        <w:rPr>
          <w:sz w:val="24"/>
          <w:szCs w:val="24"/>
        </w:rPr>
      </w:pPr>
    </w:p>
    <w:p w:rsidR="00C33318" w:rsidRDefault="00C33318" w:rsidP="00C33318">
      <w:pPr>
        <w:pStyle w:val="NoSpacing"/>
        <w:numPr>
          <w:ilvl w:val="0"/>
          <w:numId w:val="3"/>
        </w:numPr>
        <w:rPr>
          <w:sz w:val="24"/>
          <w:szCs w:val="24"/>
        </w:rPr>
      </w:pPr>
      <w:r w:rsidRPr="00C33318">
        <w:rPr>
          <w:sz w:val="24"/>
          <w:szCs w:val="24"/>
        </w:rPr>
        <w:t>order_id: order identifier</w:t>
      </w:r>
    </w:p>
    <w:p w:rsidR="00C33318" w:rsidRPr="00C33318" w:rsidRDefault="00C33318" w:rsidP="00C33318">
      <w:pPr>
        <w:pStyle w:val="NoSpacing"/>
        <w:numPr>
          <w:ilvl w:val="0"/>
          <w:numId w:val="3"/>
        </w:numPr>
        <w:rPr>
          <w:sz w:val="24"/>
          <w:szCs w:val="24"/>
        </w:rPr>
      </w:pPr>
      <w:r w:rsidRPr="00C33318">
        <w:rPr>
          <w:sz w:val="24"/>
          <w:szCs w:val="24"/>
        </w:rPr>
        <w:t>user_id: customer identifier</w:t>
      </w:r>
    </w:p>
    <w:p w:rsidR="00C33318" w:rsidRPr="00C33318" w:rsidRDefault="00C33318" w:rsidP="00C33318">
      <w:pPr>
        <w:pStyle w:val="NoSpacing"/>
        <w:numPr>
          <w:ilvl w:val="0"/>
          <w:numId w:val="3"/>
        </w:numPr>
        <w:rPr>
          <w:sz w:val="24"/>
          <w:szCs w:val="24"/>
        </w:rPr>
      </w:pPr>
      <w:r w:rsidRPr="00C33318">
        <w:rPr>
          <w:sz w:val="24"/>
          <w:szCs w:val="24"/>
        </w:rPr>
        <w:t>eval_set: which evaluation set this order belongs in (see SET described below)</w:t>
      </w:r>
    </w:p>
    <w:p w:rsidR="00C33318" w:rsidRPr="00C33318" w:rsidRDefault="00C33318" w:rsidP="00C33318">
      <w:pPr>
        <w:pStyle w:val="NoSpacing"/>
        <w:numPr>
          <w:ilvl w:val="0"/>
          <w:numId w:val="3"/>
        </w:numPr>
        <w:rPr>
          <w:sz w:val="24"/>
          <w:szCs w:val="24"/>
        </w:rPr>
      </w:pPr>
      <w:r w:rsidRPr="00C33318">
        <w:rPr>
          <w:sz w:val="24"/>
          <w:szCs w:val="24"/>
        </w:rPr>
        <w:t>order_number: the order sequence number for this user (1 = first, n = nth)</w:t>
      </w:r>
    </w:p>
    <w:p w:rsidR="00C33318" w:rsidRPr="00C33318" w:rsidRDefault="00C33318" w:rsidP="00C33318">
      <w:pPr>
        <w:pStyle w:val="NoSpacing"/>
        <w:numPr>
          <w:ilvl w:val="0"/>
          <w:numId w:val="3"/>
        </w:numPr>
        <w:rPr>
          <w:sz w:val="24"/>
          <w:szCs w:val="24"/>
        </w:rPr>
      </w:pPr>
      <w:r w:rsidRPr="00C33318">
        <w:rPr>
          <w:sz w:val="24"/>
          <w:szCs w:val="24"/>
        </w:rPr>
        <w:t>order_dow: the day of the week the order was placed on</w:t>
      </w:r>
    </w:p>
    <w:p w:rsidR="00C33318" w:rsidRPr="00C33318" w:rsidRDefault="00C33318" w:rsidP="00C33318">
      <w:pPr>
        <w:pStyle w:val="NoSpacing"/>
        <w:numPr>
          <w:ilvl w:val="0"/>
          <w:numId w:val="3"/>
        </w:numPr>
        <w:rPr>
          <w:sz w:val="24"/>
          <w:szCs w:val="24"/>
        </w:rPr>
      </w:pPr>
      <w:r w:rsidRPr="00C33318">
        <w:rPr>
          <w:sz w:val="24"/>
          <w:szCs w:val="24"/>
        </w:rPr>
        <w:t>order_hour_of_day: the hour of the day the order was placed on</w:t>
      </w:r>
    </w:p>
    <w:p w:rsidR="00C33318" w:rsidRPr="00C33318" w:rsidRDefault="00C33318" w:rsidP="00C33318">
      <w:pPr>
        <w:pStyle w:val="NoSpacing"/>
        <w:numPr>
          <w:ilvl w:val="0"/>
          <w:numId w:val="3"/>
        </w:numPr>
        <w:rPr>
          <w:sz w:val="24"/>
          <w:szCs w:val="24"/>
        </w:rPr>
      </w:pPr>
      <w:r w:rsidRPr="00C33318">
        <w:rPr>
          <w:sz w:val="24"/>
          <w:szCs w:val="24"/>
        </w:rPr>
        <w:t>days_since_prior: days since the last or</w:t>
      </w:r>
      <w:r>
        <w:rPr>
          <w:sz w:val="24"/>
          <w:szCs w:val="24"/>
        </w:rPr>
        <w:t>der, capped at 30.</w:t>
      </w:r>
    </w:p>
    <w:p w:rsidR="00C33318" w:rsidRDefault="00C33318">
      <w:pPr>
        <w:spacing w:before="1"/>
        <w:ind w:left="102" w:right="76" w:firstLine="144"/>
        <w:jc w:val="both"/>
        <w:rPr>
          <w:rFonts w:ascii="Courier New" w:eastAsia="Courier New" w:hAnsi="Courier New" w:cs="Courier New"/>
          <w:sz w:val="24"/>
          <w:szCs w:val="24"/>
        </w:rPr>
      </w:pPr>
    </w:p>
    <w:p w:rsidR="00775F05" w:rsidRPr="00C33318" w:rsidRDefault="00C33318" w:rsidP="00C33318">
      <w:pPr>
        <w:tabs>
          <w:tab w:val="left" w:pos="820"/>
        </w:tabs>
        <w:spacing w:before="21" w:line="260" w:lineRule="exact"/>
        <w:ind w:right="608"/>
        <w:rPr>
          <w:b/>
          <w:sz w:val="24"/>
          <w:szCs w:val="24"/>
        </w:rPr>
      </w:pPr>
      <w:r w:rsidRPr="00C33318">
        <w:rPr>
          <w:b/>
          <w:sz w:val="24"/>
          <w:szCs w:val="24"/>
        </w:rPr>
        <w:t xml:space="preserve">Order </w:t>
      </w:r>
      <w:r>
        <w:rPr>
          <w:b/>
          <w:sz w:val="24"/>
          <w:szCs w:val="24"/>
        </w:rPr>
        <w:t>product set</w:t>
      </w:r>
    </w:p>
    <w:p w:rsidR="00775F05" w:rsidRDefault="00775F05">
      <w:pPr>
        <w:spacing w:before="8" w:line="240" w:lineRule="exact"/>
        <w:rPr>
          <w:sz w:val="24"/>
          <w:szCs w:val="24"/>
        </w:rPr>
      </w:pPr>
    </w:p>
    <w:p w:rsidR="00775F05" w:rsidRDefault="00C33318" w:rsidP="00C33318">
      <w:pPr>
        <w:tabs>
          <w:tab w:val="left" w:pos="7470"/>
        </w:tabs>
        <w:spacing w:before="16"/>
        <w:ind w:right="116"/>
        <w:jc w:val="right"/>
        <w:rPr>
          <w:rFonts w:ascii="Calibri" w:eastAsia="Calibri" w:hAnsi="Calibri" w:cs="Calibri"/>
          <w:sz w:val="22"/>
          <w:szCs w:val="22"/>
        </w:rPr>
      </w:pPr>
      <w:r>
        <w:rPr>
          <w:noProof/>
          <w:sz w:val="24"/>
          <w:szCs w:val="24"/>
        </w:rPr>
        <w:drawing>
          <wp:inline distT="0" distB="0" distL="0" distR="0" wp14:anchorId="62FF90B8" wp14:editId="015FD856">
            <wp:extent cx="5501640" cy="14097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1640" cy="1409700"/>
                    </a:xfrm>
                    <a:prstGeom prst="rect">
                      <a:avLst/>
                    </a:prstGeom>
                    <a:noFill/>
                    <a:ln>
                      <a:noFill/>
                    </a:ln>
                  </pic:spPr>
                </pic:pic>
              </a:graphicData>
            </a:graphic>
          </wp:inline>
        </w:drawing>
      </w:r>
    </w:p>
    <w:p w:rsidR="00C33318" w:rsidRDefault="00C33318" w:rsidP="00C33318">
      <w:pPr>
        <w:tabs>
          <w:tab w:val="left" w:pos="7470"/>
        </w:tabs>
        <w:spacing w:before="16"/>
        <w:ind w:right="116"/>
        <w:rPr>
          <w:rFonts w:ascii="Calibri" w:eastAsia="Calibri" w:hAnsi="Calibri" w:cs="Calibri"/>
          <w:sz w:val="22"/>
          <w:szCs w:val="22"/>
        </w:rPr>
      </w:pPr>
    </w:p>
    <w:p w:rsidR="00C33318" w:rsidRPr="00C33318" w:rsidRDefault="00C33318" w:rsidP="00C33318">
      <w:pPr>
        <w:pStyle w:val="NoSpacing"/>
        <w:rPr>
          <w:b/>
          <w:sz w:val="24"/>
          <w:szCs w:val="24"/>
        </w:rPr>
      </w:pPr>
      <w:r>
        <w:rPr>
          <w:b/>
          <w:sz w:val="24"/>
          <w:szCs w:val="24"/>
        </w:rPr>
        <w:t>order_products</w:t>
      </w:r>
      <w:r w:rsidRPr="00C33318">
        <w:rPr>
          <w:b/>
          <w:sz w:val="24"/>
          <w:szCs w:val="24"/>
        </w:rPr>
        <w:t>_SET (30m+ rows):</w:t>
      </w:r>
    </w:p>
    <w:p w:rsidR="00C33318" w:rsidRPr="00C33318" w:rsidRDefault="00C33318" w:rsidP="00C33318">
      <w:pPr>
        <w:pStyle w:val="NoSpacing"/>
        <w:rPr>
          <w:sz w:val="24"/>
          <w:szCs w:val="24"/>
        </w:rPr>
      </w:pPr>
    </w:p>
    <w:p w:rsidR="00C33318" w:rsidRPr="00C33318" w:rsidRDefault="00C33318" w:rsidP="00C33318">
      <w:pPr>
        <w:pStyle w:val="NoSpacing"/>
        <w:numPr>
          <w:ilvl w:val="0"/>
          <w:numId w:val="5"/>
        </w:numPr>
        <w:rPr>
          <w:sz w:val="24"/>
          <w:szCs w:val="24"/>
        </w:rPr>
      </w:pPr>
      <w:r w:rsidRPr="00C33318">
        <w:rPr>
          <w:sz w:val="24"/>
          <w:szCs w:val="24"/>
        </w:rPr>
        <w:t>order_id: foreign key</w:t>
      </w:r>
    </w:p>
    <w:p w:rsidR="00C33318" w:rsidRPr="00C33318" w:rsidRDefault="00C33318" w:rsidP="00C33318">
      <w:pPr>
        <w:pStyle w:val="NoSpacing"/>
        <w:numPr>
          <w:ilvl w:val="0"/>
          <w:numId w:val="5"/>
        </w:numPr>
        <w:rPr>
          <w:sz w:val="24"/>
          <w:szCs w:val="24"/>
        </w:rPr>
      </w:pPr>
      <w:r w:rsidRPr="00C33318">
        <w:rPr>
          <w:sz w:val="24"/>
          <w:szCs w:val="24"/>
        </w:rPr>
        <w:t>product_id: foreign key</w:t>
      </w:r>
    </w:p>
    <w:p w:rsidR="00C33318" w:rsidRPr="00C33318" w:rsidRDefault="00C33318" w:rsidP="00C33318">
      <w:pPr>
        <w:pStyle w:val="NoSpacing"/>
        <w:numPr>
          <w:ilvl w:val="0"/>
          <w:numId w:val="5"/>
        </w:numPr>
        <w:rPr>
          <w:sz w:val="24"/>
          <w:szCs w:val="24"/>
        </w:rPr>
      </w:pPr>
      <w:r w:rsidRPr="00C33318">
        <w:rPr>
          <w:sz w:val="24"/>
          <w:szCs w:val="24"/>
        </w:rPr>
        <w:t>add_to_cart_order: order in which each product was added to cart</w:t>
      </w:r>
    </w:p>
    <w:p w:rsidR="00C33318" w:rsidRPr="00C33318" w:rsidRDefault="00C33318" w:rsidP="00C33318">
      <w:pPr>
        <w:pStyle w:val="NoSpacing"/>
        <w:numPr>
          <w:ilvl w:val="0"/>
          <w:numId w:val="5"/>
        </w:numPr>
        <w:rPr>
          <w:sz w:val="24"/>
          <w:szCs w:val="24"/>
        </w:rPr>
      </w:pPr>
      <w:r w:rsidRPr="00C33318">
        <w:rPr>
          <w:sz w:val="24"/>
          <w:szCs w:val="24"/>
        </w:rPr>
        <w:t>reordered: 1 if this product has been ordered by this user in the past, 0 otherwise</w:t>
      </w:r>
    </w:p>
    <w:p w:rsidR="00A042E0" w:rsidRDefault="00A042E0" w:rsidP="003E17D4">
      <w:pPr>
        <w:spacing w:before="11" w:line="280" w:lineRule="exact"/>
        <w:ind w:left="360"/>
        <w:rPr>
          <w:sz w:val="28"/>
          <w:szCs w:val="28"/>
        </w:rPr>
      </w:pPr>
    </w:p>
    <w:p w:rsidR="00A042E0" w:rsidRDefault="00A042E0">
      <w:pPr>
        <w:spacing w:before="11" w:line="280" w:lineRule="exact"/>
        <w:rPr>
          <w:sz w:val="28"/>
          <w:szCs w:val="28"/>
        </w:rPr>
      </w:pPr>
    </w:p>
    <w:p w:rsidR="00A042E0" w:rsidRDefault="00A042E0">
      <w:pPr>
        <w:spacing w:before="11" w:line="280" w:lineRule="exact"/>
        <w:rPr>
          <w:sz w:val="28"/>
          <w:szCs w:val="28"/>
        </w:rPr>
      </w:pPr>
    </w:p>
    <w:p w:rsidR="00A042E0" w:rsidRDefault="00A042E0">
      <w:pPr>
        <w:spacing w:before="11" w:line="280" w:lineRule="exact"/>
        <w:rPr>
          <w:sz w:val="28"/>
          <w:szCs w:val="28"/>
        </w:rPr>
      </w:pPr>
    </w:p>
    <w:p w:rsidR="00775F05" w:rsidRDefault="00ED1F04" w:rsidP="00D14120">
      <w:pPr>
        <w:spacing w:before="11" w:line="280" w:lineRule="exact"/>
        <w:ind w:left="2880" w:firstLine="720"/>
        <w:rPr>
          <w:sz w:val="28"/>
          <w:szCs w:val="28"/>
        </w:rPr>
      </w:pPr>
      <w:r>
        <w:lastRenderedPageBreak/>
        <w:pict>
          <v:group id="_x0000_s1187" style="position:absolute;left:0;text-align:left;margin-left:23.95pt;margin-top:23.7pt;width:547.55pt;height:794.6pt;z-index:-1305;mso-position-horizontal-relative:page;mso-position-vertical-relative:page" coordorigin="479,474" coordsize="10951,15892">
            <v:shape id="_x0000_s1191" style="position:absolute;left:490;top:485;width:10930;height:0" coordorigin="490,485" coordsize="10930,0" path="m490,485r10929,e" filled="f" strokeweight=".58pt">
              <v:path arrowok="t"/>
            </v:shape>
            <v:shape id="_x0000_s1190" style="position:absolute;left:485;top:480;width:0;height:15881" coordorigin="485,480" coordsize="0,15881" path="m485,480r,15881e" filled="f" strokeweight=".58pt">
              <v:path arrowok="t"/>
            </v:shape>
            <v:shape id="_x0000_s1189" style="position:absolute;left:11424;top:480;width:0;height:15881" coordorigin="11424,480" coordsize="0,15881" path="m11424,480r,15881e" filled="f" strokeweight=".58pt">
              <v:path arrowok="t"/>
            </v:shape>
            <v:shape id="_x0000_s1188" style="position:absolute;left:490;top:16356;width:10930;height:0" coordorigin="490,16356" coordsize="10930,0" path="m490,16356r10929,e" filled="f" strokeweight=".58pt">
              <v:path arrowok="t"/>
            </v:shape>
            <w10:wrap anchorx="page" anchory="page"/>
          </v:group>
        </w:pict>
      </w:r>
      <w:r w:rsidR="00F7341E">
        <w:rPr>
          <w:b/>
          <w:spacing w:val="-1"/>
          <w:sz w:val="28"/>
          <w:szCs w:val="28"/>
        </w:rPr>
        <w:t>C</w:t>
      </w:r>
      <w:r w:rsidR="00F7341E">
        <w:rPr>
          <w:b/>
          <w:sz w:val="28"/>
          <w:szCs w:val="28"/>
        </w:rPr>
        <w:t>H</w:t>
      </w:r>
      <w:r w:rsidR="00F7341E">
        <w:rPr>
          <w:b/>
          <w:spacing w:val="-1"/>
          <w:sz w:val="28"/>
          <w:szCs w:val="28"/>
        </w:rPr>
        <w:t>AP</w:t>
      </w:r>
      <w:r w:rsidR="00F7341E">
        <w:rPr>
          <w:b/>
          <w:sz w:val="28"/>
          <w:szCs w:val="28"/>
        </w:rPr>
        <w:t>TER</w:t>
      </w:r>
      <w:r w:rsidR="00F7341E">
        <w:rPr>
          <w:b/>
          <w:spacing w:val="-1"/>
          <w:sz w:val="28"/>
          <w:szCs w:val="28"/>
        </w:rPr>
        <w:t xml:space="preserve"> </w:t>
      </w:r>
      <w:r w:rsidR="00F7341E">
        <w:rPr>
          <w:b/>
          <w:sz w:val="28"/>
          <w:szCs w:val="28"/>
        </w:rPr>
        <w:t>4</w:t>
      </w:r>
    </w:p>
    <w:p w:rsidR="00775F05" w:rsidRDefault="00775F05">
      <w:pPr>
        <w:spacing w:before="4" w:line="180" w:lineRule="exact"/>
        <w:rPr>
          <w:sz w:val="18"/>
          <w:szCs w:val="18"/>
        </w:rPr>
      </w:pPr>
    </w:p>
    <w:p w:rsidR="00775F05" w:rsidRDefault="00F7341E">
      <w:pPr>
        <w:ind w:left="2853" w:right="2868"/>
        <w:jc w:val="center"/>
        <w:rPr>
          <w:sz w:val="28"/>
          <w:szCs w:val="28"/>
        </w:rPr>
      </w:pPr>
      <w:r>
        <w:rPr>
          <w:b/>
          <w:spacing w:val="-1"/>
          <w:sz w:val="28"/>
          <w:szCs w:val="28"/>
        </w:rPr>
        <w:t>PR</w:t>
      </w:r>
      <w:r>
        <w:rPr>
          <w:b/>
          <w:sz w:val="28"/>
          <w:szCs w:val="28"/>
        </w:rPr>
        <w:t>OBLEM</w:t>
      </w:r>
      <w:r>
        <w:rPr>
          <w:b/>
          <w:spacing w:val="-1"/>
          <w:sz w:val="28"/>
          <w:szCs w:val="28"/>
        </w:rPr>
        <w:t xml:space="preserve"> </w:t>
      </w:r>
      <w:r>
        <w:rPr>
          <w:b/>
          <w:spacing w:val="-2"/>
          <w:sz w:val="28"/>
          <w:szCs w:val="28"/>
        </w:rPr>
        <w:t>D</w:t>
      </w:r>
      <w:r>
        <w:rPr>
          <w:b/>
          <w:sz w:val="28"/>
          <w:szCs w:val="28"/>
        </w:rPr>
        <w:t>E</w:t>
      </w:r>
      <w:r>
        <w:rPr>
          <w:b/>
          <w:spacing w:val="-1"/>
          <w:sz w:val="28"/>
          <w:szCs w:val="28"/>
        </w:rPr>
        <w:t>F</w:t>
      </w:r>
      <w:r>
        <w:rPr>
          <w:b/>
          <w:spacing w:val="1"/>
          <w:sz w:val="28"/>
          <w:szCs w:val="28"/>
        </w:rPr>
        <w:t>I</w:t>
      </w:r>
      <w:r>
        <w:rPr>
          <w:b/>
          <w:spacing w:val="-1"/>
          <w:sz w:val="28"/>
          <w:szCs w:val="28"/>
        </w:rPr>
        <w:t>N</w:t>
      </w:r>
      <w:r>
        <w:rPr>
          <w:b/>
          <w:spacing w:val="1"/>
          <w:sz w:val="28"/>
          <w:szCs w:val="28"/>
        </w:rPr>
        <w:t>I</w:t>
      </w:r>
      <w:r>
        <w:rPr>
          <w:b/>
          <w:sz w:val="28"/>
          <w:szCs w:val="28"/>
        </w:rPr>
        <w:t>T</w:t>
      </w:r>
      <w:r>
        <w:rPr>
          <w:b/>
          <w:spacing w:val="-1"/>
          <w:sz w:val="28"/>
          <w:szCs w:val="28"/>
        </w:rPr>
        <w:t>I</w:t>
      </w:r>
      <w:r>
        <w:rPr>
          <w:b/>
          <w:sz w:val="28"/>
          <w:szCs w:val="28"/>
        </w:rPr>
        <w:t>ON</w:t>
      </w:r>
    </w:p>
    <w:p w:rsidR="00775F05" w:rsidRDefault="00775F05">
      <w:pPr>
        <w:spacing w:line="200" w:lineRule="exact"/>
      </w:pPr>
    </w:p>
    <w:p w:rsidR="00775F05" w:rsidRDefault="00775F05">
      <w:pPr>
        <w:spacing w:before="19" w:line="240" w:lineRule="exact"/>
        <w:rPr>
          <w:sz w:val="24"/>
          <w:szCs w:val="24"/>
        </w:rPr>
      </w:pPr>
    </w:p>
    <w:p w:rsidR="00775F05" w:rsidRDefault="00F7341E">
      <w:pPr>
        <w:ind w:left="102" w:right="336"/>
        <w:rPr>
          <w:sz w:val="24"/>
          <w:szCs w:val="24"/>
        </w:rPr>
      </w:pPr>
      <w:r>
        <w:rPr>
          <w:spacing w:val="-2"/>
          <w:sz w:val="24"/>
          <w:szCs w:val="24"/>
        </w:rPr>
        <w:t>B</w:t>
      </w:r>
      <w:r>
        <w:rPr>
          <w:spacing w:val="-1"/>
          <w:sz w:val="24"/>
          <w:szCs w:val="24"/>
        </w:rPr>
        <w:t>a</w:t>
      </w:r>
      <w:r>
        <w:rPr>
          <w:sz w:val="24"/>
          <w:szCs w:val="24"/>
        </w:rPr>
        <w:t>s</w:t>
      </w:r>
      <w:r>
        <w:rPr>
          <w:spacing w:val="-1"/>
          <w:sz w:val="24"/>
          <w:szCs w:val="24"/>
        </w:rPr>
        <w:t>e</w:t>
      </w:r>
      <w:r>
        <w:rPr>
          <w:sz w:val="24"/>
          <w:szCs w:val="24"/>
        </w:rPr>
        <w:t>d on t</w:t>
      </w:r>
      <w:r>
        <w:rPr>
          <w:spacing w:val="3"/>
          <w:sz w:val="24"/>
          <w:szCs w:val="24"/>
        </w:rPr>
        <w:t>h</w:t>
      </w:r>
      <w:r>
        <w:rPr>
          <w:sz w:val="24"/>
          <w:szCs w:val="24"/>
        </w:rPr>
        <w:t>e</w:t>
      </w:r>
      <w:r>
        <w:rPr>
          <w:spacing w:val="-1"/>
          <w:sz w:val="24"/>
          <w:szCs w:val="24"/>
        </w:rPr>
        <w:t xml:space="preserve"> </w:t>
      </w:r>
      <w:r>
        <w:rPr>
          <w:sz w:val="24"/>
          <w:szCs w:val="24"/>
        </w:rPr>
        <w:t>d</w:t>
      </w:r>
      <w:r>
        <w:rPr>
          <w:spacing w:val="-1"/>
          <w:sz w:val="24"/>
          <w:szCs w:val="24"/>
        </w:rPr>
        <w:t>a</w:t>
      </w:r>
      <w:r>
        <w:rPr>
          <w:sz w:val="24"/>
          <w:szCs w:val="24"/>
        </w:rPr>
        <w:t xml:space="preserve">ta </w:t>
      </w:r>
      <w:r>
        <w:rPr>
          <w:spacing w:val="2"/>
          <w:sz w:val="24"/>
          <w:szCs w:val="24"/>
        </w:rPr>
        <w:t>d</w:t>
      </w:r>
      <w:r>
        <w:rPr>
          <w:spacing w:val="-1"/>
          <w:sz w:val="24"/>
          <w:szCs w:val="24"/>
        </w:rPr>
        <w:t>e</w:t>
      </w:r>
      <w:r>
        <w:rPr>
          <w:sz w:val="24"/>
          <w:szCs w:val="24"/>
        </w:rPr>
        <w:t>s</w:t>
      </w:r>
      <w:r>
        <w:rPr>
          <w:spacing w:val="-1"/>
          <w:sz w:val="24"/>
          <w:szCs w:val="24"/>
        </w:rPr>
        <w:t>c</w:t>
      </w:r>
      <w:r>
        <w:rPr>
          <w:sz w:val="24"/>
          <w:szCs w:val="24"/>
        </w:rPr>
        <w:t>ri</w:t>
      </w:r>
      <w:r>
        <w:rPr>
          <w:spacing w:val="2"/>
          <w:sz w:val="24"/>
          <w:szCs w:val="24"/>
        </w:rPr>
        <w:t>b</w:t>
      </w:r>
      <w:r>
        <w:rPr>
          <w:spacing w:val="-1"/>
          <w:sz w:val="24"/>
          <w:szCs w:val="24"/>
        </w:rPr>
        <w:t>e</w:t>
      </w:r>
      <w:r>
        <w:rPr>
          <w:sz w:val="24"/>
          <w:szCs w:val="24"/>
        </w:rPr>
        <w:t>d</w:t>
      </w:r>
      <w:r>
        <w:rPr>
          <w:spacing w:val="1"/>
          <w:sz w:val="24"/>
          <w:szCs w:val="24"/>
        </w:rPr>
        <w:t xml:space="preserve"> </w:t>
      </w:r>
      <w:r>
        <w:rPr>
          <w:sz w:val="24"/>
          <w:szCs w:val="24"/>
        </w:rPr>
        <w:t>in the pr</w:t>
      </w:r>
      <w:r>
        <w:rPr>
          <w:spacing w:val="-2"/>
          <w:sz w:val="24"/>
          <w:szCs w:val="24"/>
        </w:rPr>
        <w:t>e</w:t>
      </w:r>
      <w:r>
        <w:rPr>
          <w:sz w:val="24"/>
          <w:szCs w:val="24"/>
        </w:rPr>
        <w:t>vious</w:t>
      </w:r>
      <w:r>
        <w:rPr>
          <w:spacing w:val="1"/>
          <w:sz w:val="24"/>
          <w:szCs w:val="24"/>
        </w:rPr>
        <w:t xml:space="preserve"> </w:t>
      </w:r>
      <w:r>
        <w:rPr>
          <w:sz w:val="24"/>
          <w:szCs w:val="24"/>
        </w:rPr>
        <w:t>s</w:t>
      </w:r>
      <w:r>
        <w:rPr>
          <w:spacing w:val="-1"/>
          <w:sz w:val="24"/>
          <w:szCs w:val="24"/>
        </w:rPr>
        <w:t>ec</w:t>
      </w:r>
      <w:r>
        <w:rPr>
          <w:sz w:val="24"/>
          <w:szCs w:val="24"/>
        </w:rPr>
        <w:t>t</w:t>
      </w:r>
      <w:r>
        <w:rPr>
          <w:spacing w:val="1"/>
          <w:sz w:val="24"/>
          <w:szCs w:val="24"/>
        </w:rPr>
        <w:t>i</w:t>
      </w:r>
      <w:r>
        <w:rPr>
          <w:sz w:val="24"/>
          <w:szCs w:val="24"/>
        </w:rPr>
        <w:t>o</w:t>
      </w:r>
      <w:r>
        <w:rPr>
          <w:spacing w:val="2"/>
          <w:sz w:val="24"/>
          <w:szCs w:val="24"/>
        </w:rPr>
        <w:t>n</w:t>
      </w:r>
      <w:r>
        <w:rPr>
          <w:sz w:val="24"/>
          <w:szCs w:val="24"/>
        </w:rPr>
        <w:t>,</w:t>
      </w:r>
      <w:r>
        <w:rPr>
          <w:spacing w:val="1"/>
          <w:sz w:val="24"/>
          <w:szCs w:val="24"/>
        </w:rPr>
        <w:t xml:space="preserve"> </w:t>
      </w:r>
      <w:r>
        <w:rPr>
          <w:sz w:val="24"/>
          <w:szCs w:val="24"/>
        </w:rPr>
        <w:t>the following</w:t>
      </w:r>
      <w:r>
        <w:rPr>
          <w:spacing w:val="-2"/>
          <w:sz w:val="24"/>
          <w:szCs w:val="24"/>
        </w:rPr>
        <w:t xml:space="preserve"> </w:t>
      </w:r>
      <w:r>
        <w:rPr>
          <w:spacing w:val="1"/>
          <w:sz w:val="24"/>
          <w:szCs w:val="24"/>
        </w:rPr>
        <w:t>a</w:t>
      </w:r>
      <w:r>
        <w:rPr>
          <w:sz w:val="24"/>
          <w:szCs w:val="24"/>
        </w:rPr>
        <w:t>re</w:t>
      </w:r>
      <w:r>
        <w:rPr>
          <w:spacing w:val="-2"/>
          <w:sz w:val="24"/>
          <w:szCs w:val="24"/>
        </w:rPr>
        <w:t xml:space="preserve"> </w:t>
      </w:r>
      <w:r>
        <w:rPr>
          <w:sz w:val="24"/>
          <w:szCs w:val="24"/>
        </w:rPr>
        <w:t xml:space="preserve">the </w:t>
      </w:r>
      <w:r>
        <w:rPr>
          <w:spacing w:val="2"/>
          <w:sz w:val="24"/>
          <w:szCs w:val="24"/>
        </w:rPr>
        <w:t>p</w:t>
      </w:r>
      <w:r>
        <w:rPr>
          <w:spacing w:val="1"/>
          <w:sz w:val="24"/>
          <w:szCs w:val="24"/>
        </w:rPr>
        <w:t>r</w:t>
      </w:r>
      <w:r>
        <w:rPr>
          <w:sz w:val="24"/>
          <w:szCs w:val="24"/>
        </w:rPr>
        <w:t>oblems to be solved:</w:t>
      </w:r>
    </w:p>
    <w:p w:rsidR="00775F05" w:rsidRDefault="00D14120">
      <w:pPr>
        <w:ind w:left="522"/>
        <w:rPr>
          <w:sz w:val="24"/>
          <w:szCs w:val="24"/>
        </w:rPr>
      </w:pPr>
      <w:r>
        <w:rPr>
          <w:sz w:val="24"/>
          <w:szCs w:val="24"/>
        </w:rPr>
        <w:t>1.   To find what are the products which a user is going to buy again</w:t>
      </w:r>
      <w:r w:rsidR="00F7341E">
        <w:rPr>
          <w:sz w:val="24"/>
          <w:szCs w:val="24"/>
        </w:rPr>
        <w:t>.</w:t>
      </w:r>
    </w:p>
    <w:p w:rsidR="00775F05" w:rsidRDefault="00D14120">
      <w:pPr>
        <w:ind w:left="522"/>
        <w:rPr>
          <w:sz w:val="24"/>
          <w:szCs w:val="24"/>
        </w:rPr>
      </w:pPr>
      <w:r>
        <w:rPr>
          <w:sz w:val="24"/>
          <w:szCs w:val="24"/>
        </w:rPr>
        <w:t>2.   Frequency of order by week days.</w:t>
      </w:r>
    </w:p>
    <w:p w:rsidR="00775F05" w:rsidRDefault="00F7341E">
      <w:pPr>
        <w:ind w:left="522"/>
        <w:rPr>
          <w:sz w:val="24"/>
          <w:szCs w:val="24"/>
        </w:rPr>
      </w:pPr>
      <w:r>
        <w:rPr>
          <w:sz w:val="24"/>
          <w:szCs w:val="24"/>
        </w:rPr>
        <w:t xml:space="preserve">3.   </w:t>
      </w:r>
      <w:r>
        <w:rPr>
          <w:spacing w:val="-1"/>
          <w:sz w:val="24"/>
          <w:szCs w:val="24"/>
        </w:rPr>
        <w:t>F</w:t>
      </w:r>
      <w:r w:rsidR="00D14120">
        <w:rPr>
          <w:sz w:val="24"/>
          <w:szCs w:val="24"/>
        </w:rPr>
        <w:t>requency of order by hour of day</w:t>
      </w:r>
      <w:r>
        <w:rPr>
          <w:sz w:val="24"/>
          <w:szCs w:val="24"/>
        </w:rPr>
        <w:t>.</w:t>
      </w:r>
    </w:p>
    <w:p w:rsidR="00775F05" w:rsidRDefault="00F7341E">
      <w:pPr>
        <w:spacing w:line="260" w:lineRule="exact"/>
        <w:ind w:left="522"/>
        <w:rPr>
          <w:sz w:val="24"/>
          <w:szCs w:val="24"/>
        </w:rPr>
      </w:pPr>
      <w:r>
        <w:rPr>
          <w:position w:val="-1"/>
          <w:sz w:val="24"/>
          <w:szCs w:val="24"/>
        </w:rPr>
        <w:t xml:space="preserve">4.   </w:t>
      </w:r>
      <w:r w:rsidR="00D14120">
        <w:rPr>
          <w:position w:val="-1"/>
          <w:sz w:val="24"/>
          <w:szCs w:val="24"/>
        </w:rPr>
        <w:t>Frequency of purchase in day of week v/s hours or day.</w:t>
      </w:r>
    </w:p>
    <w:p w:rsidR="00775F05" w:rsidRDefault="00775F05">
      <w:pPr>
        <w:spacing w:before="3" w:line="140" w:lineRule="exact"/>
        <w:rPr>
          <w:sz w:val="14"/>
          <w:szCs w:val="14"/>
        </w:rPr>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before="16"/>
        <w:ind w:right="116"/>
        <w:jc w:val="right"/>
        <w:rPr>
          <w:rFonts w:ascii="Calibri" w:eastAsia="Calibri" w:hAnsi="Calibri" w:cs="Calibri"/>
          <w:sz w:val="22"/>
          <w:szCs w:val="22"/>
        </w:rPr>
        <w:sectPr w:rsidR="00775F05">
          <w:pgSz w:w="11920" w:h="16840"/>
          <w:pgMar w:top="1560" w:right="1320" w:bottom="280" w:left="1600" w:header="720" w:footer="720" w:gutter="0"/>
          <w:cols w:space="720"/>
        </w:sectPr>
      </w:pPr>
    </w:p>
    <w:p w:rsidR="00775F05" w:rsidRDefault="00ED1F04">
      <w:pPr>
        <w:spacing w:before="59"/>
        <w:ind w:left="3574" w:right="3671"/>
        <w:jc w:val="center"/>
        <w:rPr>
          <w:sz w:val="28"/>
          <w:szCs w:val="28"/>
        </w:rPr>
      </w:pPr>
      <w:r>
        <w:lastRenderedPageBreak/>
        <w:pict>
          <v:group id="_x0000_s1182" style="position:absolute;left:0;text-align:left;margin-left:23.95pt;margin-top:23.7pt;width:547.55pt;height:794.6pt;z-index:-1303;mso-position-horizontal-relative:page;mso-position-vertical-relative:page" coordorigin="479,474" coordsize="10951,15892">
            <v:shape id="_x0000_s1186" style="position:absolute;left:490;top:485;width:10930;height:0" coordorigin="490,485" coordsize="10930,0" path="m490,485r10929,e" filled="f" strokeweight=".58pt">
              <v:path arrowok="t"/>
            </v:shape>
            <v:shape id="_x0000_s1185" style="position:absolute;left:485;top:480;width:0;height:15881" coordorigin="485,480" coordsize="0,15881" path="m485,480r,15881e" filled="f" strokeweight=".58pt">
              <v:path arrowok="t"/>
            </v:shape>
            <v:shape id="_x0000_s1184" style="position:absolute;left:11424;top:480;width:0;height:15881" coordorigin="11424,480" coordsize="0,15881" path="m11424,480r,15881e" filled="f" strokeweight=".58pt">
              <v:path arrowok="t"/>
            </v:shape>
            <v:shape id="_x0000_s1183" style="position:absolute;left:490;top:16356;width:10930;height:0" coordorigin="490,16356" coordsize="10930,0" path="m490,16356r10929,e" filled="f" strokeweight=".58pt">
              <v:path arrowok="t"/>
            </v:shape>
            <w10:wrap anchorx="page" anchory="page"/>
          </v:group>
        </w:pict>
      </w:r>
      <w:r w:rsidR="00F7341E">
        <w:rPr>
          <w:b/>
          <w:spacing w:val="-1"/>
          <w:sz w:val="28"/>
          <w:szCs w:val="28"/>
        </w:rPr>
        <w:t>C</w:t>
      </w:r>
      <w:r w:rsidR="00F7341E">
        <w:rPr>
          <w:b/>
          <w:sz w:val="28"/>
          <w:szCs w:val="28"/>
        </w:rPr>
        <w:t>H</w:t>
      </w:r>
      <w:r w:rsidR="00F7341E">
        <w:rPr>
          <w:b/>
          <w:spacing w:val="-1"/>
          <w:sz w:val="28"/>
          <w:szCs w:val="28"/>
        </w:rPr>
        <w:t>AP</w:t>
      </w:r>
      <w:r w:rsidR="00F7341E">
        <w:rPr>
          <w:b/>
          <w:sz w:val="28"/>
          <w:szCs w:val="28"/>
        </w:rPr>
        <w:t>TER</w:t>
      </w:r>
      <w:r w:rsidR="00F7341E">
        <w:rPr>
          <w:b/>
          <w:spacing w:val="-1"/>
          <w:sz w:val="28"/>
          <w:szCs w:val="28"/>
        </w:rPr>
        <w:t xml:space="preserve"> </w:t>
      </w:r>
      <w:r w:rsidR="00F7341E">
        <w:rPr>
          <w:b/>
          <w:sz w:val="28"/>
          <w:szCs w:val="28"/>
        </w:rPr>
        <w:t>5</w:t>
      </w:r>
    </w:p>
    <w:p w:rsidR="00775F05" w:rsidRDefault="00F7341E">
      <w:pPr>
        <w:spacing w:line="300" w:lineRule="exact"/>
        <w:ind w:left="3205" w:right="3297"/>
        <w:jc w:val="center"/>
        <w:rPr>
          <w:sz w:val="28"/>
          <w:szCs w:val="28"/>
        </w:rPr>
      </w:pPr>
      <w:r>
        <w:rPr>
          <w:b/>
          <w:spacing w:val="-1"/>
          <w:position w:val="-1"/>
          <w:sz w:val="28"/>
          <w:szCs w:val="28"/>
        </w:rPr>
        <w:t>M</w:t>
      </w:r>
      <w:r>
        <w:rPr>
          <w:b/>
          <w:position w:val="-1"/>
          <w:sz w:val="28"/>
          <w:szCs w:val="28"/>
        </w:rPr>
        <w:t>ETHO</w:t>
      </w:r>
      <w:r>
        <w:rPr>
          <w:b/>
          <w:spacing w:val="-1"/>
          <w:position w:val="-1"/>
          <w:sz w:val="28"/>
          <w:szCs w:val="28"/>
        </w:rPr>
        <w:t>D</w:t>
      </w:r>
      <w:r>
        <w:rPr>
          <w:b/>
          <w:position w:val="-1"/>
          <w:sz w:val="28"/>
          <w:szCs w:val="28"/>
        </w:rPr>
        <w:t>OLOGY</w:t>
      </w:r>
    </w:p>
    <w:p w:rsidR="00775F05" w:rsidRDefault="00775F05">
      <w:pPr>
        <w:spacing w:line="200" w:lineRule="exact"/>
      </w:pPr>
    </w:p>
    <w:p w:rsidR="00775F05" w:rsidRDefault="00775F05">
      <w:pPr>
        <w:spacing w:before="9" w:line="240" w:lineRule="exact"/>
        <w:rPr>
          <w:sz w:val="24"/>
          <w:szCs w:val="24"/>
        </w:rPr>
      </w:pPr>
    </w:p>
    <w:p w:rsidR="00775F05" w:rsidRDefault="00F7341E">
      <w:pPr>
        <w:spacing w:before="24" w:line="300" w:lineRule="exact"/>
        <w:ind w:left="3910" w:right="4027"/>
        <w:jc w:val="center"/>
        <w:rPr>
          <w:sz w:val="28"/>
          <w:szCs w:val="28"/>
        </w:rPr>
      </w:pPr>
      <w:r>
        <w:rPr>
          <w:position w:val="-1"/>
          <w:sz w:val="28"/>
          <w:szCs w:val="28"/>
        </w:rPr>
        <w:t>S</w:t>
      </w:r>
      <w:r>
        <w:rPr>
          <w:spacing w:val="-1"/>
          <w:position w:val="-1"/>
          <w:sz w:val="28"/>
          <w:szCs w:val="28"/>
        </w:rPr>
        <w:t>TA</w:t>
      </w:r>
      <w:r>
        <w:rPr>
          <w:position w:val="-1"/>
          <w:sz w:val="28"/>
          <w:szCs w:val="28"/>
        </w:rPr>
        <w:t>RT</w:t>
      </w: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before="8" w:line="200" w:lineRule="exact"/>
      </w:pPr>
    </w:p>
    <w:p w:rsidR="00037BDF" w:rsidRDefault="00037BDF" w:rsidP="00037BDF">
      <w:pPr>
        <w:spacing w:before="24"/>
        <w:ind w:left="2715"/>
        <w:rPr>
          <w:sz w:val="28"/>
          <w:szCs w:val="28"/>
        </w:rPr>
      </w:pPr>
    </w:p>
    <w:p w:rsidR="00775F05" w:rsidRDefault="00F7341E" w:rsidP="00037BDF">
      <w:pPr>
        <w:spacing w:before="24"/>
        <w:ind w:left="3435" w:firstLine="165"/>
        <w:rPr>
          <w:sz w:val="28"/>
          <w:szCs w:val="28"/>
        </w:rPr>
      </w:pPr>
      <w:r>
        <w:rPr>
          <w:sz w:val="28"/>
          <w:szCs w:val="28"/>
        </w:rPr>
        <w:t>Read</w:t>
      </w:r>
      <w:r>
        <w:rPr>
          <w:spacing w:val="-2"/>
          <w:sz w:val="28"/>
          <w:szCs w:val="28"/>
        </w:rPr>
        <w:t xml:space="preserve"> </w:t>
      </w:r>
      <w:r w:rsidR="00037BDF">
        <w:rPr>
          <w:spacing w:val="1"/>
          <w:sz w:val="28"/>
          <w:szCs w:val="28"/>
        </w:rPr>
        <w:t>the dataset</w:t>
      </w:r>
    </w:p>
    <w:p w:rsidR="00775F05" w:rsidRDefault="00775F05">
      <w:pPr>
        <w:spacing w:line="200" w:lineRule="exact"/>
      </w:pPr>
    </w:p>
    <w:p w:rsidR="00775F05" w:rsidRDefault="00775F05">
      <w:pPr>
        <w:spacing w:line="200" w:lineRule="exact"/>
      </w:pPr>
    </w:p>
    <w:p w:rsidR="00775F05" w:rsidRDefault="00775F05">
      <w:pPr>
        <w:spacing w:before="5" w:line="200" w:lineRule="exact"/>
      </w:pPr>
    </w:p>
    <w:p w:rsidR="00775F05" w:rsidRDefault="00775F05">
      <w:pPr>
        <w:spacing w:line="200" w:lineRule="exact"/>
      </w:pPr>
    </w:p>
    <w:p w:rsidR="00037BDF" w:rsidRDefault="00037BDF" w:rsidP="00037BDF">
      <w:pPr>
        <w:spacing w:before="24" w:line="300" w:lineRule="exact"/>
        <w:ind w:left="2831"/>
        <w:rPr>
          <w:position w:val="-1"/>
          <w:sz w:val="28"/>
          <w:szCs w:val="28"/>
        </w:rPr>
      </w:pPr>
    </w:p>
    <w:p w:rsidR="00037BDF" w:rsidRDefault="00037BDF" w:rsidP="00037BDF">
      <w:pPr>
        <w:spacing w:before="24" w:line="300" w:lineRule="exact"/>
        <w:ind w:left="2831"/>
        <w:rPr>
          <w:position w:val="-1"/>
          <w:sz w:val="28"/>
          <w:szCs w:val="28"/>
        </w:rPr>
      </w:pPr>
      <w:r>
        <w:rPr>
          <w:position w:val="-1"/>
          <w:sz w:val="28"/>
          <w:szCs w:val="28"/>
        </w:rPr>
        <w:t>Re</w:t>
      </w:r>
      <w:r>
        <w:rPr>
          <w:spacing w:val="-5"/>
          <w:position w:val="-1"/>
          <w:sz w:val="28"/>
          <w:szCs w:val="28"/>
        </w:rPr>
        <w:t>m</w:t>
      </w:r>
      <w:r>
        <w:rPr>
          <w:spacing w:val="1"/>
          <w:position w:val="-1"/>
          <w:sz w:val="28"/>
          <w:szCs w:val="28"/>
        </w:rPr>
        <w:t>ov</w:t>
      </w:r>
      <w:r>
        <w:rPr>
          <w:position w:val="-1"/>
          <w:sz w:val="28"/>
          <w:szCs w:val="28"/>
        </w:rPr>
        <w:t>e u</w:t>
      </w:r>
      <w:r>
        <w:rPr>
          <w:spacing w:val="2"/>
          <w:position w:val="-1"/>
          <w:sz w:val="28"/>
          <w:szCs w:val="28"/>
        </w:rPr>
        <w:t>n</w:t>
      </w:r>
      <w:r>
        <w:rPr>
          <w:spacing w:val="-1"/>
          <w:position w:val="-1"/>
          <w:sz w:val="28"/>
          <w:szCs w:val="28"/>
        </w:rPr>
        <w:t>w</w:t>
      </w:r>
      <w:r>
        <w:rPr>
          <w:spacing w:val="-2"/>
          <w:position w:val="-1"/>
          <w:sz w:val="28"/>
          <w:szCs w:val="28"/>
        </w:rPr>
        <w:t>a</w:t>
      </w:r>
      <w:r>
        <w:rPr>
          <w:spacing w:val="-1"/>
          <w:position w:val="-1"/>
          <w:sz w:val="28"/>
          <w:szCs w:val="28"/>
        </w:rPr>
        <w:t>n</w:t>
      </w:r>
      <w:r>
        <w:rPr>
          <w:spacing w:val="1"/>
          <w:position w:val="-1"/>
          <w:sz w:val="28"/>
          <w:szCs w:val="28"/>
        </w:rPr>
        <w:t>t</w:t>
      </w:r>
      <w:r>
        <w:rPr>
          <w:position w:val="-1"/>
          <w:sz w:val="28"/>
          <w:szCs w:val="28"/>
        </w:rPr>
        <w:t>ed</w:t>
      </w:r>
      <w:r>
        <w:rPr>
          <w:spacing w:val="1"/>
          <w:position w:val="-1"/>
          <w:sz w:val="28"/>
          <w:szCs w:val="28"/>
        </w:rPr>
        <w:t xml:space="preserve"> </w:t>
      </w:r>
      <w:r>
        <w:rPr>
          <w:spacing w:val="-3"/>
          <w:position w:val="-1"/>
          <w:sz w:val="28"/>
          <w:szCs w:val="28"/>
        </w:rPr>
        <w:t>c</w:t>
      </w:r>
      <w:r>
        <w:rPr>
          <w:spacing w:val="-1"/>
          <w:position w:val="-1"/>
          <w:sz w:val="28"/>
          <w:szCs w:val="28"/>
        </w:rPr>
        <w:t>o</w:t>
      </w:r>
      <w:r>
        <w:rPr>
          <w:spacing w:val="1"/>
          <w:position w:val="-1"/>
          <w:sz w:val="28"/>
          <w:szCs w:val="28"/>
        </w:rPr>
        <w:t>lu</w:t>
      </w:r>
      <w:r>
        <w:rPr>
          <w:spacing w:val="-5"/>
          <w:position w:val="-1"/>
          <w:sz w:val="28"/>
          <w:szCs w:val="28"/>
        </w:rPr>
        <w:t>m</w:t>
      </w:r>
      <w:r>
        <w:rPr>
          <w:spacing w:val="1"/>
          <w:position w:val="-1"/>
          <w:sz w:val="28"/>
          <w:szCs w:val="28"/>
        </w:rPr>
        <w:t>n</w:t>
      </w:r>
      <w:r>
        <w:rPr>
          <w:position w:val="-1"/>
          <w:sz w:val="28"/>
          <w:szCs w:val="28"/>
        </w:rPr>
        <w:t>s</w:t>
      </w:r>
    </w:p>
    <w:p w:rsidR="00037BDF" w:rsidRDefault="00037BDF" w:rsidP="00037BDF">
      <w:pPr>
        <w:spacing w:before="24" w:line="300" w:lineRule="exact"/>
        <w:ind w:left="2831"/>
        <w:rPr>
          <w:sz w:val="28"/>
          <w:szCs w:val="28"/>
        </w:rPr>
      </w:pPr>
    </w:p>
    <w:p w:rsidR="00775F05" w:rsidRDefault="00775F05">
      <w:pPr>
        <w:spacing w:line="200" w:lineRule="exact"/>
      </w:pPr>
    </w:p>
    <w:p w:rsidR="00775F05" w:rsidRDefault="00775F05">
      <w:pPr>
        <w:spacing w:before="15" w:line="220" w:lineRule="exact"/>
        <w:rPr>
          <w:sz w:val="22"/>
          <w:szCs w:val="22"/>
        </w:rPr>
      </w:pPr>
    </w:p>
    <w:p w:rsidR="00775F05" w:rsidRDefault="00037BDF">
      <w:pPr>
        <w:spacing w:before="24" w:line="300" w:lineRule="exact"/>
        <w:ind w:left="3406" w:right="3550"/>
        <w:jc w:val="center"/>
        <w:rPr>
          <w:spacing w:val="-1"/>
          <w:position w:val="-1"/>
          <w:sz w:val="28"/>
          <w:szCs w:val="28"/>
        </w:rPr>
      </w:pPr>
      <w:r>
        <w:rPr>
          <w:spacing w:val="-1"/>
          <w:position w:val="-1"/>
          <w:sz w:val="28"/>
          <w:szCs w:val="28"/>
        </w:rPr>
        <w:t xml:space="preserve">Joins the column </w:t>
      </w:r>
    </w:p>
    <w:p w:rsidR="00037BDF" w:rsidRDefault="00037BDF">
      <w:pPr>
        <w:spacing w:before="24" w:line="300" w:lineRule="exact"/>
        <w:ind w:left="3406" w:right="3550"/>
        <w:jc w:val="center"/>
        <w:rPr>
          <w:sz w:val="28"/>
          <w:szCs w:val="28"/>
        </w:rPr>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037BDF" w:rsidP="00037BDF">
      <w:pPr>
        <w:spacing w:before="24" w:line="300" w:lineRule="exact"/>
        <w:ind w:left="2949" w:firstLine="457"/>
        <w:rPr>
          <w:sz w:val="28"/>
          <w:szCs w:val="28"/>
        </w:rPr>
      </w:pPr>
      <w:r>
        <w:rPr>
          <w:position w:val="-1"/>
          <w:sz w:val="28"/>
          <w:szCs w:val="28"/>
        </w:rPr>
        <w:t>Perform analysis</w:t>
      </w: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before="8" w:line="200" w:lineRule="exact"/>
      </w:pPr>
    </w:p>
    <w:p w:rsidR="00775F05" w:rsidRDefault="00ED1F04">
      <w:pPr>
        <w:spacing w:before="24" w:line="300" w:lineRule="exact"/>
        <w:ind w:left="2900"/>
        <w:rPr>
          <w:sz w:val="28"/>
          <w:szCs w:val="28"/>
        </w:rPr>
      </w:pPr>
      <w:r>
        <w:pict>
          <v:group id="_x0000_s1149" style="position:absolute;left:0;text-align:left;margin-left:165.7pt;margin-top:118.4pt;width:318.95pt;height:686.85pt;z-index:-1304;mso-position-horizontal-relative:page;mso-position-vertical-relative:page" coordorigin="3314,2368" coordsize="6379,13737">
            <v:shape id="_x0000_s1181" style="position:absolute;left:4974;top:2378;width:2203;height:666" coordorigin="4974,2378" coordsize="2203,666" path="m5328,2378r1494,l6851,2379r83,16l7009,2428r64,48l7123,2536r36,70l7175,2684r2,27l7175,2738r-16,78l7123,2886r-50,60l7009,2994r-75,33l6851,3043r-29,1l5328,3044r-85,-10l5165,3007r-68,-43l5042,2908r-41,-67l4978,2765r-4,-54l4975,2684r17,-78l5027,2536r50,-60l5141,2428r75,-33l5299,2379r29,-1xe" filled="f" strokeweight="1pt">
              <v:path arrowok="t"/>
            </v:shape>
            <v:shape id="_x0000_s1180" style="position:absolute;left:3549;top:3699;width:5048;height:1051" coordorigin="3549,3699" coordsize="5048,1051" path="m3549,4750l4003,3699r4594,l8143,4750r-4594,xe" filled="f" strokeweight="1pt">
              <v:path arrowok="t"/>
            </v:shape>
            <v:shape id="_x0000_s1179" style="position:absolute;left:6038;top:3049;width:120;height:636" coordorigin="6038,3049" coordsize="120,636" path="m6088,3565r-50,l6098,3685r60,-120l6108,3565r,20l6088,3585r,-20xe" fillcolor="black" stroked="f">
              <v:path arrowok="t"/>
            </v:shape>
            <v:shape id="_x0000_s1178" style="position:absolute;left:6038;top:3049;width:120;height:636" coordorigin="6038,3049" coordsize="120,636" path="m6088,3585r20,l6108,3049r-20,l6088,3585xe" fillcolor="black" stroked="f">
              <v:path arrowok="t"/>
            </v:shape>
            <v:shape id="_x0000_s1177" style="position:absolute;left:3324;top:5291;width:5484;height:705" coordorigin="3324,5291" coordsize="5484,705" path="m3324,5996r5484,l8808,5291r-5484,l3324,5996xe" filled="f" strokeweight="1pt">
              <v:path arrowok="t"/>
            </v:shape>
            <v:shape id="_x0000_s1176" style="position:absolute;left:6024;top:4761;width:120;height:507" coordorigin="6024,4761" coordsize="120,507" path="m6074,5148r-50,l6084,5268r60,-120l6094,5148r,20l6074,5168r,-20xe" fillcolor="black" stroked="f">
              <v:path arrowok="t"/>
            </v:shape>
            <v:shape id="_x0000_s1175" style="position:absolute;left:6024;top:4761;width:120;height:507" coordorigin="6024,4761" coordsize="120,507" path="m6074,5168r20,l6094,4761r-20,l6074,5168xe" fillcolor="black" stroked="f">
              <v:path arrowok="t"/>
            </v:shape>
            <v:shape id="_x0000_s1174" style="position:absolute;left:4461;top:6494;width:3198;height:592" coordorigin="4461,6494" coordsize="3198,592" path="m4461,7086r3198,l7659,6494r-3198,l4461,7086xe" filled="f" strokeweight="1pt">
              <v:path arrowok="t"/>
            </v:shape>
            <v:shape id="_x0000_s1173" style="position:absolute;left:6024;top:5987;width:120;height:499" coordorigin="6024,5987" coordsize="120,499" path="m6074,6366r-50,l6084,6486r60,-120l6094,6366r,20l6074,6386r,-20xe" fillcolor="black" stroked="f">
              <v:path arrowok="t"/>
            </v:shape>
            <v:shape id="_x0000_s1172" style="position:absolute;left:6024;top:5987;width:120;height:499" coordorigin="6024,5987" coordsize="120,499" path="m6074,6386r20,l6094,5987r-20,l6074,6386xe" fillcolor="black" stroked="f">
              <v:path arrowok="t"/>
            </v:shape>
            <v:shape id="_x0000_s1171" style="position:absolute;left:3819;top:7603;width:4503;height:904" coordorigin="3819,7603" coordsize="4503,904" path="m3819,8507r4503,l8322,7603r-4503,l3819,8507xe" filled="f" strokeweight="1pt">
              <v:path arrowok="t"/>
            </v:shape>
            <v:shape id="_x0000_s1170" style="position:absolute;left:6024;top:7066;width:120;height:524" coordorigin="6024,7066" coordsize="120,524" path="m6074,7470r-50,l6084,7590r60,-120l6094,7470r,20l6074,7490r,-20xe" fillcolor="black" stroked="f">
              <v:path arrowok="t"/>
            </v:shape>
            <v:shape id="_x0000_s1169" style="position:absolute;left:6024;top:7066;width:120;height:524" coordorigin="6024,7066" coordsize="120,524" path="m6074,7490r20,l6094,7066r-20,l6074,7490xe" fillcolor="black" stroked="f">
              <v:path arrowok="t"/>
            </v:shape>
            <v:shape id="_x0000_s1168" style="position:absolute;left:3571;top:9044;width:5020;height:720" coordorigin="3571,9044" coordsize="5020,720" path="m3571,9764r5020,l8591,9044r-5020,l3571,9764xe" filled="f" strokeweight="1pt">
              <v:path arrowok="t"/>
            </v:shape>
            <v:shape id="_x0000_s1167" style="position:absolute;left:6024;top:8493;width:120;height:507" coordorigin="6024,8493" coordsize="120,507" path="m6074,8880r-50,l6084,9000r60,-120l6094,8880r,20l6074,8900r,-20xe" fillcolor="black" stroked="f">
              <v:path arrowok="t"/>
            </v:shape>
            <v:shape id="_x0000_s1166" style="position:absolute;left:6024;top:8493;width:120;height:507" coordorigin="6024,8493" coordsize="120,507" path="m6074,8900r20,l6094,8493r-20,l6074,8900xe" fillcolor="black" stroked="f">
              <v:path arrowok="t"/>
            </v:shape>
            <v:shape id="_x0000_s1165" style="position:absolute;left:3609;top:10282;width:4921;height:720" coordorigin="3609,10282" coordsize="4921,720" path="m3609,11002r4921,l8530,10282r-4921,l3609,11002xe" filled="f" strokeweight="1pt">
              <v:path arrowok="t"/>
            </v:shape>
            <v:shape id="_x0000_s1164" style="position:absolute;left:6024;top:9764;width:120;height:507" coordorigin="6024,9764" coordsize="120,507" path="m6074,10151r-50,l6084,10271r60,-120l6094,10151r,20l6074,10171r,-20xe" fillcolor="black" stroked="f">
              <v:path arrowok="t"/>
            </v:shape>
            <v:shape id="_x0000_s1163" style="position:absolute;left:6024;top:9764;width:120;height:507" coordorigin="6024,9764" coordsize="120,507" path="m6074,10171r20,l6094,9764r-20,l6074,10171xe" fillcolor="black" stroked="f">
              <v:path arrowok="t"/>
            </v:shape>
            <v:shape id="_x0000_s1162" style="position:absolute;left:3968;top:11517;width:4207;height:1849" coordorigin="3968,11517" coordsize="4207,1849" path="m3968,12442r2104,-925l8175,12442r-2103,924l3968,12442xe" filled="f" strokeweight="1pt">
              <v:path arrowok="t"/>
            </v:shape>
            <v:shape id="_x0000_s1161" style="position:absolute;left:6024;top:10999;width:120;height:507" coordorigin="6024,10999" coordsize="120,507" path="m6074,11386r-50,l6084,11506r60,-120l6094,11386r,20l6074,11406r,-20xe" fillcolor="black" stroked="f">
              <v:path arrowok="t"/>
            </v:shape>
            <v:shape id="_x0000_s1160" style="position:absolute;left:6024;top:10999;width:120;height:507" coordorigin="6024,10999" coordsize="120,507" path="m6074,11406r20,l6094,10999r-20,l6074,11406xe" fillcolor="black" stroked="f">
              <v:path arrowok="t"/>
            </v:shape>
            <v:shape id="_x0000_s1159" style="position:absolute;left:4974;top:15429;width:2203;height:666" coordorigin="4974,15429" coordsize="2203,666" path="m5328,15429r1495,l6852,15430r83,16l7009,15479r64,47l7124,15586r35,71l7176,15735r1,27l7176,15789r-17,78l7124,15937r-51,60l7009,16045r-74,33l6852,16094r-29,1l5328,16095r-85,-10l5166,16058r-68,-43l5042,15959r-40,-68l4979,15816r-5,-54l4975,15735r17,-78l5027,15586r51,-60l5142,15479r74,-33l5299,15430r29,-1xe" filled="f" strokeweight="1pt">
              <v:path arrowok="t"/>
            </v:shape>
            <v:shape id="_x0000_s1158" style="position:absolute;left:3624;top:13864;width:4884;height:1057" coordorigin="3624,13864" coordsize="4884,1057" path="m3624,14921r457,-1057l8508,13864r-457,1057l3624,14921xe" filled="f" strokeweight="1pt">
              <v:path arrowok="t"/>
            </v:shape>
            <v:shape id="_x0000_s1157" style="position:absolute;left:6024;top:14919;width:120;height:507" coordorigin="6024,14919" coordsize="120,507" path="m6074,15306r-50,l6084,15426r60,-120l6094,15306r,20l6074,15326r,-20xe" fillcolor="black" stroked="f">
              <v:path arrowok="t"/>
            </v:shape>
            <v:shape id="_x0000_s1156" style="position:absolute;left:6024;top:14919;width:120;height:507" coordorigin="6024,14919" coordsize="120,507" path="m6074,15326r20,l6094,14919r-20,l6074,15326xe" fillcolor="black" stroked="f">
              <v:path arrowok="t"/>
            </v:shape>
            <v:shape id="_x0000_s1155" style="position:absolute;left:6009;top:13354;width:120;height:507" coordorigin="6009,13354" coordsize="120,507" path="m6059,13741r-50,l6069,13861r60,-120l6079,13741r,20l6059,13761r,-20xe" fillcolor="black" stroked="f">
              <v:path arrowok="t"/>
            </v:shape>
            <v:shape id="_x0000_s1154" style="position:absolute;left:6009;top:13354;width:120;height:507" coordorigin="6009,13354" coordsize="120,507" path="m6059,13761r20,l6079,13354r-20,l6059,13761xe" fillcolor="black" stroked="f">
              <v:path arrowok="t"/>
            </v:shape>
            <v:shape id="_x0000_s1153" style="position:absolute;left:8145;top:12451;width:1538;height:0" coordorigin="8145,12451" coordsize="1538,0" path="m8145,12451r1538,e" filled="f" strokeweight="1pt">
              <v:path arrowok="t"/>
            </v:shape>
            <v:shape id="_x0000_s1152" style="position:absolute;left:9683;top:9416;width:0;height:3035" coordorigin="9683,9416" coordsize="0,3035" path="m9683,12451r,-3035e" filled="f" strokeweight="1pt">
              <v:path arrowok="t"/>
            </v:shape>
            <v:shape id="_x0000_s1151" style="position:absolute;left:8611;top:9418;width:1072;height:70" coordorigin="8611,9418" coordsize="1072,70" path="m8731,9438r952,l9683,9418r-972,l8711,9438r20,xe" fillcolor="black" stroked="f">
              <v:path arrowok="t"/>
            </v:shape>
            <v:shape id="_x0000_s1150" style="position:absolute;left:8611;top:9418;width:1072;height:70" coordorigin="8611,9418" coordsize="1072,70" path="m8731,9418r,-50l8611,9428r120,60l8731,9438r-20,l8711,9418r20,xe" fillcolor="black" stroked="f">
              <v:path arrowok="t"/>
            </v:shape>
            <w10:wrap anchorx="page" anchory="page"/>
          </v:group>
        </w:pict>
      </w:r>
      <w:r w:rsidR="00F7341E">
        <w:rPr>
          <w:spacing w:val="-1"/>
          <w:position w:val="-1"/>
          <w:sz w:val="28"/>
          <w:szCs w:val="28"/>
        </w:rPr>
        <w:t>A</w:t>
      </w:r>
      <w:r w:rsidR="00F7341E">
        <w:rPr>
          <w:spacing w:val="1"/>
          <w:position w:val="-1"/>
          <w:sz w:val="28"/>
          <w:szCs w:val="28"/>
        </w:rPr>
        <w:t>p</w:t>
      </w:r>
      <w:r w:rsidR="00F7341E">
        <w:rPr>
          <w:spacing w:val="-1"/>
          <w:position w:val="-1"/>
          <w:sz w:val="28"/>
          <w:szCs w:val="28"/>
        </w:rPr>
        <w:t>p</w:t>
      </w:r>
      <w:r w:rsidR="00F7341E">
        <w:rPr>
          <w:spacing w:val="1"/>
          <w:position w:val="-1"/>
          <w:sz w:val="28"/>
          <w:szCs w:val="28"/>
        </w:rPr>
        <w:t>l</w:t>
      </w:r>
      <w:r w:rsidR="00F7341E">
        <w:rPr>
          <w:position w:val="-1"/>
          <w:sz w:val="28"/>
          <w:szCs w:val="28"/>
        </w:rPr>
        <w:t>y</w:t>
      </w:r>
      <w:r w:rsidR="00F7341E">
        <w:rPr>
          <w:spacing w:val="-3"/>
          <w:position w:val="-1"/>
          <w:sz w:val="28"/>
          <w:szCs w:val="28"/>
        </w:rPr>
        <w:t xml:space="preserve"> </w:t>
      </w:r>
      <w:r w:rsidR="00037BDF">
        <w:rPr>
          <w:spacing w:val="-2"/>
          <w:position w:val="-1"/>
          <w:sz w:val="28"/>
          <w:szCs w:val="28"/>
        </w:rPr>
        <w:t>Gradient Boost</w:t>
      </w: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before="13" w:line="280" w:lineRule="exact"/>
        <w:rPr>
          <w:sz w:val="28"/>
          <w:szCs w:val="28"/>
        </w:rPr>
      </w:pPr>
    </w:p>
    <w:p w:rsidR="00775F05" w:rsidRDefault="00F7341E">
      <w:pPr>
        <w:spacing w:before="24" w:line="300" w:lineRule="exact"/>
        <w:ind w:left="2963"/>
        <w:rPr>
          <w:sz w:val="28"/>
          <w:szCs w:val="28"/>
        </w:rPr>
      </w:pPr>
      <w:r>
        <w:rPr>
          <w:position w:val="-1"/>
          <w:sz w:val="28"/>
          <w:szCs w:val="28"/>
        </w:rPr>
        <w:t>C</w:t>
      </w:r>
      <w:r>
        <w:rPr>
          <w:spacing w:val="1"/>
          <w:position w:val="-1"/>
          <w:sz w:val="28"/>
          <w:szCs w:val="28"/>
        </w:rPr>
        <w:t>h</w:t>
      </w:r>
      <w:r>
        <w:rPr>
          <w:position w:val="-1"/>
          <w:sz w:val="28"/>
          <w:szCs w:val="28"/>
        </w:rPr>
        <w:t>e</w:t>
      </w:r>
      <w:r>
        <w:rPr>
          <w:spacing w:val="-2"/>
          <w:position w:val="-1"/>
          <w:sz w:val="28"/>
          <w:szCs w:val="28"/>
        </w:rPr>
        <w:t>c</w:t>
      </w:r>
      <w:r>
        <w:rPr>
          <w:position w:val="-1"/>
          <w:sz w:val="28"/>
          <w:szCs w:val="28"/>
        </w:rPr>
        <w:t>k</w:t>
      </w:r>
      <w:r>
        <w:rPr>
          <w:spacing w:val="1"/>
          <w:position w:val="-1"/>
          <w:sz w:val="28"/>
          <w:szCs w:val="28"/>
        </w:rPr>
        <w:t xml:space="preserve"> </w:t>
      </w:r>
      <w:r>
        <w:rPr>
          <w:position w:val="-1"/>
          <w:sz w:val="28"/>
          <w:szCs w:val="28"/>
        </w:rPr>
        <w:t>ac</w:t>
      </w:r>
      <w:r>
        <w:rPr>
          <w:spacing w:val="-3"/>
          <w:position w:val="-1"/>
          <w:sz w:val="28"/>
          <w:szCs w:val="28"/>
        </w:rPr>
        <w:t>c</w:t>
      </w:r>
      <w:r>
        <w:rPr>
          <w:spacing w:val="1"/>
          <w:position w:val="-1"/>
          <w:sz w:val="28"/>
          <w:szCs w:val="28"/>
        </w:rPr>
        <w:t>u</w:t>
      </w:r>
      <w:r>
        <w:rPr>
          <w:position w:val="-1"/>
          <w:sz w:val="28"/>
          <w:szCs w:val="28"/>
        </w:rPr>
        <w:t>r</w:t>
      </w:r>
      <w:r>
        <w:rPr>
          <w:spacing w:val="-2"/>
          <w:position w:val="-1"/>
          <w:sz w:val="28"/>
          <w:szCs w:val="28"/>
        </w:rPr>
        <w:t>a</w:t>
      </w:r>
      <w:r>
        <w:rPr>
          <w:position w:val="-1"/>
          <w:sz w:val="28"/>
          <w:szCs w:val="28"/>
        </w:rPr>
        <w:t>cy</w:t>
      </w:r>
      <w:r>
        <w:rPr>
          <w:spacing w:val="-3"/>
          <w:position w:val="-1"/>
          <w:sz w:val="28"/>
          <w:szCs w:val="28"/>
        </w:rPr>
        <w:t xml:space="preserve"> </w:t>
      </w:r>
      <w:r>
        <w:rPr>
          <w:position w:val="-1"/>
          <w:sz w:val="28"/>
          <w:szCs w:val="28"/>
        </w:rPr>
        <w:t>of</w:t>
      </w:r>
      <w:r>
        <w:rPr>
          <w:spacing w:val="2"/>
          <w:position w:val="-1"/>
          <w:sz w:val="28"/>
          <w:szCs w:val="28"/>
        </w:rPr>
        <w:t xml:space="preserve"> </w:t>
      </w:r>
      <w:r>
        <w:rPr>
          <w:spacing w:val="-3"/>
          <w:position w:val="-1"/>
          <w:sz w:val="28"/>
          <w:szCs w:val="28"/>
        </w:rPr>
        <w:t>m</w:t>
      </w:r>
      <w:r>
        <w:rPr>
          <w:spacing w:val="1"/>
          <w:position w:val="-1"/>
          <w:sz w:val="28"/>
          <w:szCs w:val="28"/>
        </w:rPr>
        <w:t>o</w:t>
      </w:r>
      <w:r>
        <w:rPr>
          <w:spacing w:val="-1"/>
          <w:position w:val="-1"/>
          <w:sz w:val="28"/>
          <w:szCs w:val="28"/>
        </w:rPr>
        <w:t>d</w:t>
      </w:r>
      <w:r>
        <w:rPr>
          <w:position w:val="-1"/>
          <w:sz w:val="28"/>
          <w:szCs w:val="28"/>
        </w:rPr>
        <w:t>el</w:t>
      </w:r>
    </w:p>
    <w:p w:rsidR="00775F05" w:rsidRDefault="00775F05">
      <w:pPr>
        <w:spacing w:before="5" w:line="120" w:lineRule="exact"/>
        <w:rPr>
          <w:sz w:val="12"/>
          <w:szCs w:val="12"/>
        </w:rPr>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F7341E">
      <w:pPr>
        <w:spacing w:before="24"/>
        <w:ind w:left="3618"/>
        <w:rPr>
          <w:sz w:val="24"/>
          <w:szCs w:val="24"/>
        </w:rPr>
      </w:pPr>
      <w:r>
        <w:rPr>
          <w:sz w:val="28"/>
          <w:szCs w:val="28"/>
        </w:rPr>
        <w:t>Sa</w:t>
      </w:r>
      <w:r>
        <w:rPr>
          <w:spacing w:val="1"/>
          <w:sz w:val="28"/>
          <w:szCs w:val="28"/>
        </w:rPr>
        <w:t>t</w:t>
      </w:r>
      <w:r>
        <w:rPr>
          <w:spacing w:val="-1"/>
          <w:sz w:val="28"/>
          <w:szCs w:val="28"/>
        </w:rPr>
        <w:t>i</w:t>
      </w:r>
      <w:r>
        <w:rPr>
          <w:spacing w:val="1"/>
          <w:sz w:val="28"/>
          <w:szCs w:val="28"/>
        </w:rPr>
        <w:t>s</w:t>
      </w:r>
      <w:r>
        <w:rPr>
          <w:spacing w:val="-2"/>
          <w:sz w:val="28"/>
          <w:szCs w:val="28"/>
        </w:rPr>
        <w:t>f</w:t>
      </w:r>
      <w:r>
        <w:rPr>
          <w:spacing w:val="1"/>
          <w:sz w:val="28"/>
          <w:szCs w:val="28"/>
        </w:rPr>
        <w:t>i</w:t>
      </w:r>
      <w:r>
        <w:rPr>
          <w:spacing w:val="-2"/>
          <w:sz w:val="28"/>
          <w:szCs w:val="28"/>
        </w:rPr>
        <w:t>e</w:t>
      </w:r>
      <w:r>
        <w:rPr>
          <w:sz w:val="28"/>
          <w:szCs w:val="28"/>
        </w:rPr>
        <w:t>d</w:t>
      </w:r>
      <w:r>
        <w:rPr>
          <w:spacing w:val="1"/>
          <w:sz w:val="28"/>
          <w:szCs w:val="28"/>
        </w:rPr>
        <w:t xml:space="preserve"> </w:t>
      </w:r>
      <w:r>
        <w:rPr>
          <w:spacing w:val="-2"/>
          <w:sz w:val="28"/>
          <w:szCs w:val="28"/>
        </w:rPr>
        <w:t>w</w:t>
      </w:r>
      <w:r>
        <w:rPr>
          <w:spacing w:val="1"/>
          <w:sz w:val="28"/>
          <w:szCs w:val="28"/>
        </w:rPr>
        <w:t>i</w:t>
      </w:r>
      <w:r>
        <w:rPr>
          <w:spacing w:val="-1"/>
          <w:sz w:val="28"/>
          <w:szCs w:val="28"/>
        </w:rPr>
        <w:t>t</w:t>
      </w:r>
      <w:r>
        <w:rPr>
          <w:sz w:val="28"/>
          <w:szCs w:val="28"/>
        </w:rPr>
        <w:t xml:space="preserve">h                   </w:t>
      </w:r>
      <w:r>
        <w:rPr>
          <w:spacing w:val="9"/>
          <w:sz w:val="28"/>
          <w:szCs w:val="28"/>
        </w:rPr>
        <w:t xml:space="preserve"> </w:t>
      </w:r>
      <w:r w:rsidR="00172138">
        <w:rPr>
          <w:spacing w:val="9"/>
          <w:sz w:val="28"/>
          <w:szCs w:val="28"/>
        </w:rPr>
        <w:t>No</w:t>
      </w:r>
    </w:p>
    <w:p w:rsidR="00775F05" w:rsidRDefault="00F7341E">
      <w:pPr>
        <w:spacing w:line="280" w:lineRule="exact"/>
        <w:ind w:left="3855" w:right="3972"/>
        <w:jc w:val="center"/>
        <w:rPr>
          <w:sz w:val="28"/>
          <w:szCs w:val="28"/>
        </w:rPr>
      </w:pPr>
      <w:r>
        <w:rPr>
          <w:sz w:val="28"/>
          <w:szCs w:val="28"/>
        </w:rPr>
        <w:t>acc</w:t>
      </w:r>
      <w:r>
        <w:rPr>
          <w:spacing w:val="1"/>
          <w:sz w:val="28"/>
          <w:szCs w:val="28"/>
        </w:rPr>
        <w:t>u</w:t>
      </w:r>
      <w:r>
        <w:rPr>
          <w:spacing w:val="-2"/>
          <w:sz w:val="28"/>
          <w:szCs w:val="28"/>
        </w:rPr>
        <w:t>r</w:t>
      </w:r>
      <w:r>
        <w:rPr>
          <w:sz w:val="28"/>
          <w:szCs w:val="28"/>
        </w:rPr>
        <w:t>acy</w:t>
      </w:r>
    </w:p>
    <w:p w:rsidR="00775F05" w:rsidRDefault="00775F05">
      <w:pPr>
        <w:spacing w:before="5" w:line="160" w:lineRule="exact"/>
        <w:rPr>
          <w:sz w:val="16"/>
          <w:szCs w:val="16"/>
        </w:rPr>
      </w:pPr>
    </w:p>
    <w:p w:rsidR="00775F05" w:rsidRDefault="00775F05">
      <w:pPr>
        <w:spacing w:line="200" w:lineRule="exact"/>
      </w:pPr>
    </w:p>
    <w:p w:rsidR="00775F05" w:rsidRDefault="00775F05">
      <w:pPr>
        <w:spacing w:line="200" w:lineRule="exact"/>
      </w:pPr>
    </w:p>
    <w:p w:rsidR="00775F05" w:rsidRPr="00172138" w:rsidRDefault="00172138">
      <w:pPr>
        <w:spacing w:line="200" w:lineRule="exact"/>
        <w:rPr>
          <w:sz w:val="24"/>
          <w:szCs w:val="24"/>
        </w:rPr>
      </w:pPr>
      <w:r>
        <w:t xml:space="preserve">                                                                                         </w:t>
      </w:r>
      <w:r w:rsidRPr="00172138">
        <w:rPr>
          <w:sz w:val="24"/>
          <w:szCs w:val="24"/>
        </w:rPr>
        <w:t>Yes</w:t>
      </w:r>
    </w:p>
    <w:p w:rsidR="00775F05" w:rsidRDefault="00775F05" w:rsidP="00172138">
      <w:pPr>
        <w:spacing w:before="29" w:line="260" w:lineRule="exact"/>
        <w:ind w:left="4458" w:right="4000"/>
        <w:rPr>
          <w:sz w:val="24"/>
          <w:szCs w:val="24"/>
        </w:rPr>
      </w:pPr>
    </w:p>
    <w:p w:rsidR="00775F05" w:rsidRDefault="00775F05">
      <w:pPr>
        <w:spacing w:before="2" w:line="260" w:lineRule="exact"/>
        <w:rPr>
          <w:sz w:val="26"/>
          <w:szCs w:val="26"/>
        </w:rPr>
      </w:pPr>
    </w:p>
    <w:p w:rsidR="00775F05" w:rsidRDefault="00F7341E">
      <w:pPr>
        <w:spacing w:before="24" w:line="257" w:lineRule="auto"/>
        <w:ind w:left="3121" w:right="3258"/>
        <w:jc w:val="center"/>
        <w:rPr>
          <w:sz w:val="28"/>
          <w:szCs w:val="28"/>
        </w:rPr>
      </w:pPr>
      <w:r>
        <w:rPr>
          <w:sz w:val="28"/>
          <w:szCs w:val="28"/>
        </w:rPr>
        <w:t>Pre</w:t>
      </w:r>
      <w:r>
        <w:rPr>
          <w:spacing w:val="-1"/>
          <w:sz w:val="28"/>
          <w:szCs w:val="28"/>
        </w:rPr>
        <w:t>d</w:t>
      </w:r>
      <w:r>
        <w:rPr>
          <w:spacing w:val="1"/>
          <w:sz w:val="28"/>
          <w:szCs w:val="28"/>
        </w:rPr>
        <w:t>i</w:t>
      </w:r>
      <w:r>
        <w:rPr>
          <w:spacing w:val="-2"/>
          <w:sz w:val="28"/>
          <w:szCs w:val="28"/>
        </w:rPr>
        <w:t>c</w:t>
      </w:r>
      <w:r>
        <w:rPr>
          <w:sz w:val="28"/>
          <w:szCs w:val="28"/>
        </w:rPr>
        <w:t>t</w:t>
      </w:r>
      <w:r>
        <w:rPr>
          <w:spacing w:val="1"/>
          <w:sz w:val="28"/>
          <w:szCs w:val="28"/>
        </w:rPr>
        <w:t xml:space="preserve"> </w:t>
      </w:r>
      <w:r>
        <w:rPr>
          <w:spacing w:val="-2"/>
          <w:sz w:val="28"/>
          <w:szCs w:val="28"/>
        </w:rPr>
        <w:t>t</w:t>
      </w:r>
      <w:r>
        <w:rPr>
          <w:spacing w:val="1"/>
          <w:sz w:val="28"/>
          <w:szCs w:val="28"/>
        </w:rPr>
        <w:t>h</w:t>
      </w:r>
      <w:r>
        <w:rPr>
          <w:sz w:val="28"/>
          <w:szCs w:val="28"/>
        </w:rPr>
        <w:t>e r</w:t>
      </w:r>
      <w:r>
        <w:rPr>
          <w:spacing w:val="-3"/>
          <w:sz w:val="28"/>
          <w:szCs w:val="28"/>
        </w:rPr>
        <w:t>e</w:t>
      </w:r>
      <w:r>
        <w:rPr>
          <w:spacing w:val="1"/>
          <w:sz w:val="28"/>
          <w:szCs w:val="28"/>
        </w:rPr>
        <w:t>s</w:t>
      </w:r>
      <w:r>
        <w:rPr>
          <w:spacing w:val="-1"/>
          <w:sz w:val="28"/>
          <w:szCs w:val="28"/>
        </w:rPr>
        <w:t>u</w:t>
      </w:r>
      <w:r>
        <w:rPr>
          <w:spacing w:val="1"/>
          <w:sz w:val="28"/>
          <w:szCs w:val="28"/>
        </w:rPr>
        <w:t>l</w:t>
      </w:r>
      <w:r>
        <w:rPr>
          <w:spacing w:val="-1"/>
          <w:sz w:val="28"/>
          <w:szCs w:val="28"/>
        </w:rPr>
        <w:t>t</w:t>
      </w:r>
      <w:r>
        <w:rPr>
          <w:sz w:val="28"/>
          <w:szCs w:val="28"/>
        </w:rPr>
        <w:t>s</w:t>
      </w:r>
      <w:r>
        <w:rPr>
          <w:spacing w:val="1"/>
          <w:sz w:val="28"/>
          <w:szCs w:val="28"/>
        </w:rPr>
        <w:t xml:space="preserve"> </w:t>
      </w:r>
      <w:r>
        <w:rPr>
          <w:spacing w:val="-3"/>
          <w:sz w:val="28"/>
          <w:szCs w:val="28"/>
        </w:rPr>
        <w:t>a</w:t>
      </w:r>
      <w:r>
        <w:rPr>
          <w:spacing w:val="-1"/>
          <w:sz w:val="28"/>
          <w:szCs w:val="28"/>
        </w:rPr>
        <w:t>n</w:t>
      </w:r>
      <w:r>
        <w:rPr>
          <w:sz w:val="28"/>
          <w:szCs w:val="28"/>
        </w:rPr>
        <w:t xml:space="preserve">d </w:t>
      </w:r>
      <w:r w:rsidR="00037BDF">
        <w:rPr>
          <w:spacing w:val="1"/>
          <w:sz w:val="28"/>
          <w:szCs w:val="28"/>
        </w:rPr>
        <w:t>v</w:t>
      </w:r>
      <w:r w:rsidR="00037BDF">
        <w:rPr>
          <w:spacing w:val="-1"/>
          <w:sz w:val="28"/>
          <w:szCs w:val="28"/>
        </w:rPr>
        <w:t>is</w:t>
      </w:r>
      <w:r w:rsidR="00037BDF">
        <w:rPr>
          <w:spacing w:val="1"/>
          <w:sz w:val="28"/>
          <w:szCs w:val="28"/>
        </w:rPr>
        <w:t>u</w:t>
      </w:r>
      <w:r w:rsidR="00037BDF">
        <w:rPr>
          <w:sz w:val="28"/>
          <w:szCs w:val="28"/>
        </w:rPr>
        <w:t>a</w:t>
      </w:r>
      <w:r w:rsidR="00037BDF">
        <w:rPr>
          <w:spacing w:val="-1"/>
          <w:sz w:val="28"/>
          <w:szCs w:val="28"/>
        </w:rPr>
        <w:t>l</w:t>
      </w:r>
      <w:r w:rsidR="00037BDF">
        <w:rPr>
          <w:spacing w:val="1"/>
          <w:sz w:val="28"/>
          <w:szCs w:val="28"/>
        </w:rPr>
        <w:t>i</w:t>
      </w:r>
      <w:r w:rsidR="00037BDF">
        <w:rPr>
          <w:spacing w:val="-1"/>
          <w:sz w:val="28"/>
          <w:szCs w:val="28"/>
        </w:rPr>
        <w:t>z</w:t>
      </w:r>
      <w:r w:rsidR="00037BDF">
        <w:rPr>
          <w:sz w:val="28"/>
          <w:szCs w:val="28"/>
        </w:rPr>
        <w:t>e</w:t>
      </w:r>
      <w:r>
        <w:rPr>
          <w:sz w:val="28"/>
          <w:szCs w:val="28"/>
        </w:rPr>
        <w:t xml:space="preserve"> </w:t>
      </w:r>
      <w:r>
        <w:rPr>
          <w:spacing w:val="-2"/>
          <w:sz w:val="28"/>
          <w:szCs w:val="28"/>
        </w:rPr>
        <w:t>t</w:t>
      </w:r>
      <w:r>
        <w:rPr>
          <w:spacing w:val="1"/>
          <w:sz w:val="28"/>
          <w:szCs w:val="28"/>
        </w:rPr>
        <w:t>h</w:t>
      </w:r>
      <w:r>
        <w:rPr>
          <w:sz w:val="28"/>
          <w:szCs w:val="28"/>
        </w:rPr>
        <w:t>e</w:t>
      </w:r>
      <w:r>
        <w:rPr>
          <w:spacing w:val="-5"/>
          <w:sz w:val="28"/>
          <w:szCs w:val="28"/>
        </w:rPr>
        <w:t>m</w:t>
      </w:r>
      <w:r>
        <w:rPr>
          <w:sz w:val="28"/>
          <w:szCs w:val="28"/>
        </w:rPr>
        <w:t>.</w:t>
      </w: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before="17" w:line="200" w:lineRule="exact"/>
      </w:pPr>
    </w:p>
    <w:p w:rsidR="00775F05" w:rsidRDefault="00F7341E">
      <w:pPr>
        <w:spacing w:before="18"/>
        <w:ind w:left="4055"/>
        <w:rPr>
          <w:rFonts w:ascii="Calibri" w:eastAsia="Calibri" w:hAnsi="Calibri" w:cs="Calibri"/>
          <w:sz w:val="22"/>
          <w:szCs w:val="22"/>
        </w:rPr>
        <w:sectPr w:rsidR="00775F05">
          <w:pgSz w:w="11920" w:h="16840"/>
          <w:pgMar w:top="1360" w:right="1320" w:bottom="280" w:left="1680" w:header="720" w:footer="720" w:gutter="0"/>
          <w:cols w:space="720"/>
        </w:sectPr>
      </w:pPr>
      <w:r>
        <w:rPr>
          <w:sz w:val="28"/>
          <w:szCs w:val="28"/>
        </w:rPr>
        <w:t>S</w:t>
      </w:r>
      <w:r>
        <w:rPr>
          <w:spacing w:val="-1"/>
          <w:sz w:val="28"/>
          <w:szCs w:val="28"/>
        </w:rPr>
        <w:t>TO</w:t>
      </w:r>
      <w:r>
        <w:rPr>
          <w:sz w:val="28"/>
          <w:szCs w:val="28"/>
        </w:rPr>
        <w:t xml:space="preserve">P                                                       </w:t>
      </w:r>
      <w:r>
        <w:rPr>
          <w:spacing w:val="19"/>
          <w:sz w:val="28"/>
          <w:szCs w:val="28"/>
        </w:rPr>
        <w:t xml:space="preserve"> </w:t>
      </w:r>
    </w:p>
    <w:p w:rsidR="00775F05" w:rsidRDefault="00ED1F04" w:rsidP="006B30AE">
      <w:pPr>
        <w:spacing w:before="73"/>
        <w:rPr>
          <w:sz w:val="24"/>
          <w:szCs w:val="24"/>
        </w:rPr>
      </w:pPr>
      <w:r>
        <w:lastRenderedPageBreak/>
        <w:pict>
          <v:group id="_x0000_s1144" style="position:absolute;margin-left:23.95pt;margin-top:23.7pt;width:547.55pt;height:794.6pt;z-index:-1302;mso-position-horizontal-relative:page;mso-position-vertical-relative:page" coordorigin="479,474" coordsize="10951,15892">
            <v:shape id="_x0000_s1148" style="position:absolute;left:490;top:485;width:10930;height:0" coordorigin="490,485" coordsize="10930,0" path="m490,485r10929,e" filled="f" strokeweight=".58pt">
              <v:path arrowok="t"/>
            </v:shape>
            <v:shape id="_x0000_s1147" style="position:absolute;left:485;top:480;width:0;height:15881" coordorigin="485,480" coordsize="0,15881" path="m485,480r,15881e" filled="f" strokeweight=".58pt">
              <v:path arrowok="t"/>
            </v:shape>
            <v:shape id="_x0000_s1146" style="position:absolute;left:11424;top:480;width:0;height:15881" coordorigin="11424,480" coordsize="0,15881" path="m11424,480r,15881e" filled="f" strokeweight=".58pt">
              <v:path arrowok="t"/>
            </v:shape>
            <v:shape id="_x0000_s1145" style="position:absolute;left:490;top:16356;width:10930;height:0" coordorigin="490,16356" coordsize="10930,0" path="m490,16356r10929,e" filled="f" strokeweight=".58pt">
              <v:path arrowok="t"/>
            </v:shape>
            <w10:wrap anchorx="page" anchory="page"/>
          </v:group>
        </w:pict>
      </w:r>
      <w:r w:rsidR="00F7341E">
        <w:rPr>
          <w:spacing w:val="1"/>
          <w:sz w:val="24"/>
          <w:szCs w:val="24"/>
        </w:rPr>
        <w:t>P</w:t>
      </w:r>
      <w:r w:rsidR="00F7341E">
        <w:rPr>
          <w:sz w:val="24"/>
          <w:szCs w:val="24"/>
        </w:rPr>
        <w:t>ro</w:t>
      </w:r>
      <w:r w:rsidR="00F7341E">
        <w:rPr>
          <w:spacing w:val="-3"/>
          <w:sz w:val="24"/>
          <w:szCs w:val="24"/>
        </w:rPr>
        <w:t>g</w:t>
      </w:r>
      <w:r w:rsidR="00F7341E">
        <w:rPr>
          <w:spacing w:val="1"/>
          <w:sz w:val="24"/>
          <w:szCs w:val="24"/>
        </w:rPr>
        <w:t>r</w:t>
      </w:r>
      <w:r w:rsidR="00F7341E">
        <w:rPr>
          <w:spacing w:val="-1"/>
          <w:sz w:val="24"/>
          <w:szCs w:val="24"/>
        </w:rPr>
        <w:t>a</w:t>
      </w:r>
      <w:r w:rsidR="00F7341E">
        <w:rPr>
          <w:sz w:val="24"/>
          <w:szCs w:val="24"/>
        </w:rPr>
        <w:t>m</w:t>
      </w:r>
      <w:r w:rsidR="00F7341E">
        <w:rPr>
          <w:spacing w:val="1"/>
          <w:sz w:val="24"/>
          <w:szCs w:val="24"/>
        </w:rPr>
        <w:t>m</w:t>
      </w:r>
      <w:r w:rsidR="00F7341E">
        <w:rPr>
          <w:sz w:val="24"/>
          <w:szCs w:val="24"/>
        </w:rPr>
        <w:t>ing</w:t>
      </w:r>
      <w:r w:rsidR="00F7341E">
        <w:rPr>
          <w:spacing w:val="-2"/>
          <w:sz w:val="24"/>
          <w:szCs w:val="24"/>
        </w:rPr>
        <w:t xml:space="preserve"> </w:t>
      </w:r>
      <w:r w:rsidR="00F7341E">
        <w:rPr>
          <w:sz w:val="24"/>
          <w:szCs w:val="24"/>
        </w:rPr>
        <w:t>la</w:t>
      </w:r>
      <w:r w:rsidR="00F7341E">
        <w:rPr>
          <w:spacing w:val="2"/>
          <w:sz w:val="24"/>
          <w:szCs w:val="24"/>
        </w:rPr>
        <w:t>n</w:t>
      </w:r>
      <w:r w:rsidR="00F7341E">
        <w:rPr>
          <w:spacing w:val="-2"/>
          <w:sz w:val="24"/>
          <w:szCs w:val="24"/>
        </w:rPr>
        <w:t>g</w:t>
      </w:r>
      <w:r w:rsidR="00F7341E">
        <w:rPr>
          <w:spacing w:val="2"/>
          <w:sz w:val="24"/>
          <w:szCs w:val="24"/>
        </w:rPr>
        <w:t>u</w:t>
      </w:r>
      <w:r w:rsidR="00F7341E">
        <w:rPr>
          <w:spacing w:val="1"/>
          <w:sz w:val="24"/>
          <w:szCs w:val="24"/>
        </w:rPr>
        <w:t>a</w:t>
      </w:r>
      <w:r w:rsidR="00F7341E">
        <w:rPr>
          <w:spacing w:val="-2"/>
          <w:sz w:val="24"/>
          <w:szCs w:val="24"/>
        </w:rPr>
        <w:t>g</w:t>
      </w:r>
      <w:r w:rsidR="00F7341E">
        <w:rPr>
          <w:sz w:val="24"/>
          <w:szCs w:val="24"/>
        </w:rPr>
        <w:t>e</w:t>
      </w:r>
      <w:r w:rsidR="00F7341E">
        <w:rPr>
          <w:spacing w:val="-1"/>
          <w:sz w:val="24"/>
          <w:szCs w:val="24"/>
        </w:rPr>
        <w:t xml:space="preserve"> </w:t>
      </w:r>
      <w:r w:rsidR="00F7341E">
        <w:rPr>
          <w:spacing w:val="2"/>
          <w:sz w:val="24"/>
          <w:szCs w:val="24"/>
        </w:rPr>
        <w:t>u</w:t>
      </w:r>
      <w:r w:rsidR="00F7341E">
        <w:rPr>
          <w:sz w:val="24"/>
          <w:szCs w:val="24"/>
        </w:rPr>
        <w:t>s</w:t>
      </w:r>
      <w:r w:rsidR="00F7341E">
        <w:rPr>
          <w:spacing w:val="-1"/>
          <w:sz w:val="24"/>
          <w:szCs w:val="24"/>
        </w:rPr>
        <w:t>e</w:t>
      </w:r>
      <w:r w:rsidR="00F7341E">
        <w:rPr>
          <w:sz w:val="24"/>
          <w:szCs w:val="24"/>
        </w:rPr>
        <w:t xml:space="preserve">d: </w:t>
      </w:r>
      <w:r w:rsidR="00F7341E">
        <w:rPr>
          <w:spacing w:val="4"/>
          <w:sz w:val="24"/>
          <w:szCs w:val="24"/>
        </w:rPr>
        <w:t>P</w:t>
      </w:r>
      <w:r w:rsidR="00F7341E">
        <w:rPr>
          <w:spacing w:val="-5"/>
          <w:sz w:val="24"/>
          <w:szCs w:val="24"/>
        </w:rPr>
        <w:t>y</w:t>
      </w:r>
      <w:r w:rsidR="0040510E">
        <w:rPr>
          <w:sz w:val="24"/>
          <w:szCs w:val="24"/>
        </w:rPr>
        <w:t>thon 3.6</w:t>
      </w:r>
    </w:p>
    <w:p w:rsidR="00775F05" w:rsidRDefault="00F7341E" w:rsidP="006B30AE">
      <w:pPr>
        <w:rPr>
          <w:sz w:val="24"/>
          <w:szCs w:val="24"/>
        </w:rPr>
      </w:pPr>
      <w:r>
        <w:rPr>
          <w:sz w:val="24"/>
          <w:szCs w:val="24"/>
        </w:rPr>
        <w:t>M</w:t>
      </w:r>
      <w:r>
        <w:rPr>
          <w:spacing w:val="-1"/>
          <w:sz w:val="24"/>
          <w:szCs w:val="24"/>
        </w:rPr>
        <w:t>ac</w:t>
      </w:r>
      <w:r>
        <w:rPr>
          <w:sz w:val="24"/>
          <w:szCs w:val="24"/>
        </w:rPr>
        <w:t>hine</w:t>
      </w:r>
      <w:r>
        <w:rPr>
          <w:spacing w:val="2"/>
          <w:sz w:val="24"/>
          <w:szCs w:val="24"/>
        </w:rPr>
        <w:t xml:space="preserve"> </w:t>
      </w:r>
      <w:r>
        <w:rPr>
          <w:spacing w:val="-3"/>
          <w:sz w:val="24"/>
          <w:szCs w:val="24"/>
        </w:rPr>
        <w:t>L</w:t>
      </w:r>
      <w:r>
        <w:rPr>
          <w:spacing w:val="1"/>
          <w:sz w:val="24"/>
          <w:szCs w:val="24"/>
        </w:rPr>
        <w:t>e</w:t>
      </w:r>
      <w:r>
        <w:rPr>
          <w:spacing w:val="-1"/>
          <w:sz w:val="24"/>
          <w:szCs w:val="24"/>
        </w:rPr>
        <w:t>a</w:t>
      </w:r>
      <w:r>
        <w:rPr>
          <w:sz w:val="24"/>
          <w:szCs w:val="24"/>
        </w:rPr>
        <w:t>rni</w:t>
      </w:r>
      <w:r>
        <w:rPr>
          <w:spacing w:val="2"/>
          <w:sz w:val="24"/>
          <w:szCs w:val="24"/>
        </w:rPr>
        <w:t>n</w:t>
      </w:r>
      <w:r>
        <w:rPr>
          <w:sz w:val="24"/>
          <w:szCs w:val="24"/>
        </w:rPr>
        <w:t>g</w:t>
      </w:r>
      <w:r>
        <w:rPr>
          <w:spacing w:val="-2"/>
          <w:sz w:val="24"/>
          <w:szCs w:val="24"/>
        </w:rPr>
        <w:t xml:space="preserve"> </w:t>
      </w:r>
      <w:r>
        <w:rPr>
          <w:spacing w:val="-1"/>
          <w:sz w:val="24"/>
          <w:szCs w:val="24"/>
        </w:rPr>
        <w:t>a</w:t>
      </w:r>
      <w:r>
        <w:rPr>
          <w:sz w:val="24"/>
          <w:szCs w:val="24"/>
        </w:rPr>
        <w:t xml:space="preserve">nd </w:t>
      </w:r>
      <w:r>
        <w:rPr>
          <w:spacing w:val="2"/>
          <w:sz w:val="24"/>
          <w:szCs w:val="24"/>
        </w:rPr>
        <w:t>D</w:t>
      </w:r>
      <w:r>
        <w:rPr>
          <w:spacing w:val="-1"/>
          <w:sz w:val="24"/>
          <w:szCs w:val="24"/>
        </w:rPr>
        <w:t>a</w:t>
      </w:r>
      <w:r>
        <w:rPr>
          <w:sz w:val="24"/>
          <w:szCs w:val="24"/>
        </w:rPr>
        <w:t xml:space="preserve">ta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z w:val="24"/>
          <w:szCs w:val="24"/>
        </w:rPr>
        <w:t>sis</w:t>
      </w:r>
      <w:r>
        <w:rPr>
          <w:spacing w:val="1"/>
          <w:sz w:val="24"/>
          <w:szCs w:val="24"/>
        </w:rPr>
        <w:t xml:space="preserve"> </w:t>
      </w:r>
      <w:r>
        <w:rPr>
          <w:sz w:val="24"/>
          <w:szCs w:val="24"/>
        </w:rPr>
        <w:t>l</w:t>
      </w:r>
      <w:r>
        <w:rPr>
          <w:spacing w:val="1"/>
          <w:sz w:val="24"/>
          <w:szCs w:val="24"/>
        </w:rPr>
        <w:t>i</w:t>
      </w:r>
      <w:r>
        <w:rPr>
          <w:sz w:val="24"/>
          <w:szCs w:val="24"/>
        </w:rPr>
        <w:t>br</w:t>
      </w:r>
      <w:r>
        <w:rPr>
          <w:spacing w:val="-2"/>
          <w:sz w:val="24"/>
          <w:szCs w:val="24"/>
        </w:rPr>
        <w:t>a</w:t>
      </w:r>
      <w:r>
        <w:rPr>
          <w:spacing w:val="4"/>
          <w:sz w:val="24"/>
          <w:szCs w:val="24"/>
        </w:rPr>
        <w:t>r</w:t>
      </w:r>
      <w:r>
        <w:rPr>
          <w:spacing w:val="-5"/>
          <w:sz w:val="24"/>
          <w:szCs w:val="24"/>
        </w:rPr>
        <w:t>y</w:t>
      </w:r>
      <w:r>
        <w:rPr>
          <w:sz w:val="24"/>
          <w:szCs w:val="24"/>
        </w:rPr>
        <w:t xml:space="preserve">: </w:t>
      </w:r>
      <w:r w:rsidR="0040510E">
        <w:rPr>
          <w:sz w:val="24"/>
          <w:szCs w:val="24"/>
        </w:rPr>
        <w:t>Naïve Bayes, Gradient Boost and Numpy, Pandas and Matplot</w:t>
      </w:r>
      <w:r w:rsidR="005812CC">
        <w:rPr>
          <w:sz w:val="24"/>
          <w:szCs w:val="24"/>
        </w:rPr>
        <w:t>lib</w:t>
      </w:r>
      <w:r w:rsidR="0040510E">
        <w:rPr>
          <w:sz w:val="24"/>
          <w:szCs w:val="24"/>
        </w:rPr>
        <w:t>.</w:t>
      </w:r>
    </w:p>
    <w:p w:rsidR="0040510E" w:rsidRDefault="0040510E">
      <w:pPr>
        <w:ind w:left="102"/>
        <w:rPr>
          <w:sz w:val="24"/>
          <w:szCs w:val="24"/>
        </w:rPr>
      </w:pPr>
    </w:p>
    <w:p w:rsidR="0040510E" w:rsidRPr="005812CC" w:rsidRDefault="0040510E" w:rsidP="006B30AE">
      <w:pPr>
        <w:rPr>
          <w:sz w:val="24"/>
          <w:szCs w:val="24"/>
        </w:rPr>
      </w:pPr>
      <w:r w:rsidRPr="005812CC">
        <w:rPr>
          <w:sz w:val="24"/>
          <w:szCs w:val="24"/>
        </w:rPr>
        <w:t>NumPy is the fundamental package for scientific computing with Python.</w:t>
      </w:r>
    </w:p>
    <w:p w:rsidR="0040510E" w:rsidRPr="005812CC" w:rsidRDefault="0040510E" w:rsidP="006B30AE">
      <w:pPr>
        <w:rPr>
          <w:sz w:val="24"/>
          <w:szCs w:val="24"/>
        </w:rPr>
      </w:pPr>
      <w:r w:rsidRPr="005812CC">
        <w:rPr>
          <w:sz w:val="24"/>
          <w:szCs w:val="24"/>
        </w:rPr>
        <w:t>Pandas is open sourced, data analyzing tool for python.</w:t>
      </w:r>
    </w:p>
    <w:p w:rsidR="0040510E" w:rsidRPr="005812CC" w:rsidRDefault="006B30AE" w:rsidP="006B30AE">
      <w:pPr>
        <w:rPr>
          <w:color w:val="000000" w:themeColor="text1"/>
          <w:sz w:val="24"/>
          <w:szCs w:val="24"/>
        </w:rPr>
      </w:pPr>
      <w:r>
        <w:rPr>
          <w:bCs/>
          <w:color w:val="000000" w:themeColor="text1"/>
          <w:sz w:val="24"/>
          <w:szCs w:val="24"/>
        </w:rPr>
        <w:t>M</w:t>
      </w:r>
      <w:r w:rsidR="005812CC" w:rsidRPr="005812CC">
        <w:rPr>
          <w:bCs/>
          <w:color w:val="000000" w:themeColor="text1"/>
          <w:sz w:val="24"/>
          <w:szCs w:val="24"/>
        </w:rPr>
        <w:t>atplotlib</w:t>
      </w:r>
      <w:r w:rsidR="005812CC" w:rsidRPr="005812CC">
        <w:rPr>
          <w:color w:val="000000" w:themeColor="text1"/>
          <w:sz w:val="24"/>
          <w:szCs w:val="24"/>
        </w:rPr>
        <w:t xml:space="preserve"> is a </w:t>
      </w:r>
      <w:hyperlink r:id="rId8" w:tooltip="Plotter" w:history="1">
        <w:r w:rsidR="005812CC" w:rsidRPr="005812CC">
          <w:rPr>
            <w:rStyle w:val="Hyperlink"/>
            <w:rFonts w:eastAsiaTheme="majorEastAsia"/>
            <w:color w:val="000000" w:themeColor="text1"/>
            <w:sz w:val="24"/>
            <w:szCs w:val="24"/>
            <w:u w:val="none"/>
          </w:rPr>
          <w:t>plotting</w:t>
        </w:r>
      </w:hyperlink>
      <w:r w:rsidR="005812CC" w:rsidRPr="005812CC">
        <w:rPr>
          <w:color w:val="000000" w:themeColor="text1"/>
          <w:sz w:val="24"/>
          <w:szCs w:val="24"/>
        </w:rPr>
        <w:t xml:space="preserve"> </w:t>
      </w:r>
      <w:hyperlink r:id="rId9" w:tooltip="Library (computer science)" w:history="1">
        <w:r w:rsidR="005812CC" w:rsidRPr="005812CC">
          <w:rPr>
            <w:rStyle w:val="Hyperlink"/>
            <w:rFonts w:eastAsiaTheme="majorEastAsia"/>
            <w:color w:val="000000" w:themeColor="text1"/>
            <w:sz w:val="24"/>
            <w:szCs w:val="24"/>
            <w:u w:val="none"/>
          </w:rPr>
          <w:t>library</w:t>
        </w:r>
      </w:hyperlink>
      <w:r w:rsidR="005812CC" w:rsidRPr="005812CC">
        <w:rPr>
          <w:color w:val="000000" w:themeColor="text1"/>
          <w:sz w:val="24"/>
          <w:szCs w:val="24"/>
        </w:rPr>
        <w:t xml:space="preserve"> for the </w:t>
      </w:r>
      <w:hyperlink r:id="rId10" w:tooltip="Python (programming language)" w:history="1">
        <w:r w:rsidR="005812CC" w:rsidRPr="005812CC">
          <w:rPr>
            <w:rStyle w:val="Hyperlink"/>
            <w:rFonts w:eastAsiaTheme="majorEastAsia"/>
            <w:color w:val="000000" w:themeColor="text1"/>
            <w:sz w:val="24"/>
            <w:szCs w:val="24"/>
            <w:u w:val="none"/>
          </w:rPr>
          <w:t>Python</w:t>
        </w:r>
      </w:hyperlink>
      <w:r w:rsidR="005812CC" w:rsidRPr="005812CC">
        <w:rPr>
          <w:color w:val="000000" w:themeColor="text1"/>
          <w:sz w:val="24"/>
          <w:szCs w:val="24"/>
        </w:rPr>
        <w:t xml:space="preserve"> programming language and its numerical mathematics extension </w:t>
      </w:r>
      <w:hyperlink r:id="rId11" w:tooltip="NumPy" w:history="1">
        <w:r w:rsidR="005812CC" w:rsidRPr="005812CC">
          <w:rPr>
            <w:rStyle w:val="Hyperlink"/>
            <w:rFonts w:eastAsiaTheme="majorEastAsia"/>
            <w:color w:val="000000" w:themeColor="text1"/>
            <w:sz w:val="24"/>
            <w:szCs w:val="24"/>
            <w:u w:val="none"/>
          </w:rPr>
          <w:t>NumPy</w:t>
        </w:r>
      </w:hyperlink>
      <w:r w:rsidR="005812CC" w:rsidRPr="005812CC">
        <w:rPr>
          <w:color w:val="000000" w:themeColor="text1"/>
          <w:sz w:val="24"/>
          <w:szCs w:val="24"/>
        </w:rPr>
        <w:t>.</w:t>
      </w:r>
    </w:p>
    <w:p w:rsidR="00775F05" w:rsidRDefault="00775F05">
      <w:pPr>
        <w:spacing w:before="5" w:line="180" w:lineRule="exact"/>
        <w:rPr>
          <w:sz w:val="18"/>
          <w:szCs w:val="18"/>
        </w:rPr>
      </w:pPr>
    </w:p>
    <w:p w:rsidR="00775F05" w:rsidRDefault="00775F05">
      <w:pPr>
        <w:spacing w:before="9" w:line="160" w:lineRule="exact"/>
        <w:rPr>
          <w:sz w:val="16"/>
          <w:szCs w:val="16"/>
        </w:rPr>
      </w:pPr>
    </w:p>
    <w:p w:rsidR="00775F05" w:rsidRDefault="00F7341E" w:rsidP="006B30AE">
      <w:pPr>
        <w:rPr>
          <w:sz w:val="24"/>
          <w:szCs w:val="24"/>
        </w:rPr>
      </w:pPr>
      <w:r>
        <w:rPr>
          <w:b/>
          <w:sz w:val="24"/>
          <w:szCs w:val="24"/>
        </w:rPr>
        <w:t>R</w:t>
      </w:r>
      <w:r>
        <w:rPr>
          <w:b/>
          <w:spacing w:val="-1"/>
          <w:sz w:val="24"/>
          <w:szCs w:val="24"/>
        </w:rPr>
        <w:t>e</w:t>
      </w:r>
      <w:r>
        <w:rPr>
          <w:b/>
          <w:sz w:val="24"/>
          <w:szCs w:val="24"/>
        </w:rPr>
        <w:t>a</w:t>
      </w:r>
      <w:r>
        <w:rPr>
          <w:b/>
          <w:spacing w:val="1"/>
          <w:sz w:val="24"/>
          <w:szCs w:val="24"/>
        </w:rPr>
        <w:t>d</w:t>
      </w:r>
      <w:r>
        <w:rPr>
          <w:b/>
          <w:sz w:val="24"/>
          <w:szCs w:val="24"/>
        </w:rPr>
        <w:t>i</w:t>
      </w:r>
      <w:r>
        <w:rPr>
          <w:b/>
          <w:spacing w:val="1"/>
          <w:sz w:val="24"/>
          <w:szCs w:val="24"/>
        </w:rPr>
        <w:t>n</w:t>
      </w:r>
      <w:r>
        <w:rPr>
          <w:b/>
          <w:sz w:val="24"/>
          <w:szCs w:val="24"/>
        </w:rPr>
        <w:t xml:space="preserve">g the </w:t>
      </w:r>
      <w:r>
        <w:rPr>
          <w:b/>
          <w:spacing w:val="-1"/>
          <w:sz w:val="24"/>
          <w:szCs w:val="24"/>
        </w:rPr>
        <w:t>D</w:t>
      </w:r>
      <w:r>
        <w:rPr>
          <w:b/>
          <w:sz w:val="24"/>
          <w:szCs w:val="24"/>
        </w:rPr>
        <w:t>atas</w:t>
      </w:r>
      <w:r>
        <w:rPr>
          <w:b/>
          <w:spacing w:val="-1"/>
          <w:sz w:val="24"/>
          <w:szCs w:val="24"/>
        </w:rPr>
        <w:t>e</w:t>
      </w:r>
      <w:r>
        <w:rPr>
          <w:b/>
          <w:sz w:val="24"/>
          <w:szCs w:val="24"/>
        </w:rPr>
        <w:t>t:</w:t>
      </w:r>
    </w:p>
    <w:p w:rsidR="005812CC" w:rsidRDefault="005812CC" w:rsidP="005812CC">
      <w:pPr>
        <w:rPr>
          <w:sz w:val="17"/>
          <w:szCs w:val="17"/>
        </w:rPr>
      </w:pPr>
    </w:p>
    <w:p w:rsidR="00775F05" w:rsidRDefault="005812CC" w:rsidP="006B30AE">
      <w:pPr>
        <w:rPr>
          <w:spacing w:val="-1"/>
          <w:sz w:val="24"/>
          <w:szCs w:val="24"/>
        </w:rPr>
      </w:pPr>
      <w:r>
        <w:rPr>
          <w:spacing w:val="10"/>
          <w:sz w:val="24"/>
          <w:szCs w:val="24"/>
        </w:rPr>
        <w:t xml:space="preserve">The data set is in csv format and we use pandas to process the data. </w:t>
      </w:r>
      <w:r w:rsidR="00F7341E">
        <w:rPr>
          <w:sz w:val="24"/>
          <w:szCs w:val="24"/>
        </w:rPr>
        <w:t>The</w:t>
      </w:r>
      <w:r w:rsidR="00F7341E">
        <w:rPr>
          <w:spacing w:val="-1"/>
          <w:sz w:val="24"/>
          <w:szCs w:val="24"/>
        </w:rPr>
        <w:t xml:space="preserve"> </w:t>
      </w:r>
      <w:r>
        <w:rPr>
          <w:spacing w:val="-1"/>
          <w:sz w:val="24"/>
          <w:szCs w:val="24"/>
        </w:rPr>
        <w:t>order product set is in csv format and the size of metadata is 550 MB. Which occupies a memory of 4.0 GB while executing which make our code to take approximate 15 minutes.</w:t>
      </w:r>
    </w:p>
    <w:p w:rsidR="00775F05" w:rsidRDefault="00775F05">
      <w:pPr>
        <w:spacing w:before="9" w:line="160" w:lineRule="exact"/>
        <w:rPr>
          <w:sz w:val="16"/>
          <w:szCs w:val="16"/>
        </w:rPr>
      </w:pPr>
    </w:p>
    <w:p w:rsidR="00775F05" w:rsidRDefault="00F7341E" w:rsidP="006B30AE">
      <w:pPr>
        <w:rPr>
          <w:sz w:val="24"/>
          <w:szCs w:val="24"/>
        </w:rPr>
      </w:pPr>
      <w:r>
        <w:rPr>
          <w:b/>
          <w:spacing w:val="-3"/>
          <w:sz w:val="24"/>
          <w:szCs w:val="24"/>
        </w:rPr>
        <w:t>P</w:t>
      </w:r>
      <w:r>
        <w:rPr>
          <w:b/>
          <w:spacing w:val="1"/>
          <w:sz w:val="24"/>
          <w:szCs w:val="24"/>
        </w:rPr>
        <w:t>r</w:t>
      </w:r>
      <w:r>
        <w:rPr>
          <w:b/>
          <w:spacing w:val="-1"/>
          <w:sz w:val="24"/>
          <w:szCs w:val="24"/>
        </w:rPr>
        <w:t>e</w:t>
      </w:r>
      <w:r>
        <w:rPr>
          <w:b/>
          <w:spacing w:val="2"/>
          <w:sz w:val="24"/>
          <w:szCs w:val="24"/>
        </w:rPr>
        <w:t>-</w:t>
      </w:r>
      <w:r>
        <w:rPr>
          <w:b/>
          <w:sz w:val="24"/>
          <w:szCs w:val="24"/>
        </w:rPr>
        <w:t>P</w:t>
      </w:r>
      <w:r>
        <w:rPr>
          <w:b/>
          <w:spacing w:val="-1"/>
          <w:sz w:val="24"/>
          <w:szCs w:val="24"/>
        </w:rPr>
        <w:t>r</w:t>
      </w:r>
      <w:r>
        <w:rPr>
          <w:b/>
          <w:sz w:val="24"/>
          <w:szCs w:val="24"/>
        </w:rPr>
        <w:t>o</w:t>
      </w:r>
      <w:r>
        <w:rPr>
          <w:b/>
          <w:spacing w:val="-1"/>
          <w:sz w:val="24"/>
          <w:szCs w:val="24"/>
        </w:rPr>
        <w:t>ce</w:t>
      </w:r>
      <w:r>
        <w:rPr>
          <w:b/>
          <w:sz w:val="24"/>
          <w:szCs w:val="24"/>
        </w:rPr>
        <w:t>ss</w:t>
      </w:r>
      <w:r>
        <w:rPr>
          <w:b/>
          <w:spacing w:val="1"/>
          <w:sz w:val="24"/>
          <w:szCs w:val="24"/>
        </w:rPr>
        <w:t>in</w:t>
      </w:r>
      <w:r>
        <w:rPr>
          <w:b/>
          <w:sz w:val="24"/>
          <w:szCs w:val="24"/>
        </w:rPr>
        <w:t>g a</w:t>
      </w:r>
      <w:r>
        <w:rPr>
          <w:b/>
          <w:spacing w:val="1"/>
          <w:sz w:val="24"/>
          <w:szCs w:val="24"/>
        </w:rPr>
        <w:t>n</w:t>
      </w:r>
      <w:r>
        <w:rPr>
          <w:b/>
          <w:sz w:val="24"/>
          <w:szCs w:val="24"/>
        </w:rPr>
        <w:t>d</w:t>
      </w:r>
      <w:r>
        <w:rPr>
          <w:b/>
          <w:spacing w:val="1"/>
          <w:sz w:val="24"/>
          <w:szCs w:val="24"/>
        </w:rPr>
        <w:t xml:space="preserve"> </w:t>
      </w:r>
      <w:r>
        <w:rPr>
          <w:b/>
          <w:spacing w:val="-3"/>
          <w:sz w:val="24"/>
          <w:szCs w:val="24"/>
        </w:rPr>
        <w:t>F</w:t>
      </w:r>
      <w:r>
        <w:rPr>
          <w:b/>
          <w:spacing w:val="-1"/>
          <w:sz w:val="24"/>
          <w:szCs w:val="24"/>
        </w:rPr>
        <w:t>e</w:t>
      </w:r>
      <w:r>
        <w:rPr>
          <w:b/>
          <w:spacing w:val="2"/>
          <w:sz w:val="24"/>
          <w:szCs w:val="24"/>
        </w:rPr>
        <w:t>a</w:t>
      </w:r>
      <w:r>
        <w:rPr>
          <w:b/>
          <w:sz w:val="24"/>
          <w:szCs w:val="24"/>
        </w:rPr>
        <w:t>tu</w:t>
      </w:r>
      <w:r>
        <w:rPr>
          <w:b/>
          <w:spacing w:val="-1"/>
          <w:sz w:val="24"/>
          <w:szCs w:val="24"/>
        </w:rPr>
        <w:t>r</w:t>
      </w:r>
      <w:r>
        <w:rPr>
          <w:b/>
          <w:sz w:val="24"/>
          <w:szCs w:val="24"/>
        </w:rPr>
        <w:t>e</w:t>
      </w:r>
      <w:r>
        <w:rPr>
          <w:b/>
          <w:spacing w:val="-1"/>
          <w:sz w:val="24"/>
          <w:szCs w:val="24"/>
        </w:rPr>
        <w:t xml:space="preserve"> </w:t>
      </w:r>
      <w:r>
        <w:rPr>
          <w:b/>
          <w:sz w:val="24"/>
          <w:szCs w:val="24"/>
        </w:rPr>
        <w:t>Ext</w:t>
      </w:r>
      <w:r>
        <w:rPr>
          <w:b/>
          <w:spacing w:val="-2"/>
          <w:sz w:val="24"/>
          <w:szCs w:val="24"/>
        </w:rPr>
        <w:t>r</w:t>
      </w:r>
      <w:r>
        <w:rPr>
          <w:b/>
          <w:sz w:val="24"/>
          <w:szCs w:val="24"/>
        </w:rPr>
        <w:t>a</w:t>
      </w:r>
      <w:r>
        <w:rPr>
          <w:b/>
          <w:spacing w:val="1"/>
          <w:sz w:val="24"/>
          <w:szCs w:val="24"/>
        </w:rPr>
        <w:t>c</w:t>
      </w:r>
      <w:r>
        <w:rPr>
          <w:b/>
          <w:sz w:val="24"/>
          <w:szCs w:val="24"/>
        </w:rPr>
        <w:t>tio</w:t>
      </w:r>
      <w:r>
        <w:rPr>
          <w:b/>
          <w:spacing w:val="3"/>
          <w:sz w:val="24"/>
          <w:szCs w:val="24"/>
        </w:rPr>
        <w:t>n</w:t>
      </w:r>
      <w:r>
        <w:rPr>
          <w:b/>
          <w:sz w:val="24"/>
          <w:szCs w:val="24"/>
        </w:rPr>
        <w:t>:</w:t>
      </w:r>
    </w:p>
    <w:p w:rsidR="006B30AE" w:rsidRDefault="006B30AE" w:rsidP="006B30AE">
      <w:pPr>
        <w:tabs>
          <w:tab w:val="left" w:pos="820"/>
        </w:tabs>
        <w:spacing w:line="257" w:lineRule="auto"/>
        <w:ind w:right="164"/>
        <w:rPr>
          <w:sz w:val="18"/>
          <w:szCs w:val="18"/>
        </w:rPr>
      </w:pPr>
    </w:p>
    <w:p w:rsidR="006B30AE" w:rsidRDefault="006B30AE" w:rsidP="006B30AE">
      <w:pPr>
        <w:tabs>
          <w:tab w:val="left" w:pos="820"/>
        </w:tabs>
        <w:spacing w:line="257" w:lineRule="auto"/>
        <w:ind w:right="164"/>
        <w:rPr>
          <w:spacing w:val="-1"/>
          <w:sz w:val="24"/>
          <w:szCs w:val="24"/>
        </w:rPr>
      </w:pPr>
      <w:r>
        <w:rPr>
          <w:sz w:val="24"/>
          <w:szCs w:val="24"/>
        </w:rPr>
        <w:t xml:space="preserve"> </w:t>
      </w:r>
      <w:r w:rsidR="00F7341E">
        <w:rPr>
          <w:spacing w:val="1"/>
          <w:sz w:val="24"/>
          <w:szCs w:val="24"/>
        </w:rPr>
        <w:t>P</w:t>
      </w:r>
      <w:r w:rsidR="00F7341E">
        <w:rPr>
          <w:sz w:val="24"/>
          <w:szCs w:val="24"/>
        </w:rPr>
        <w:t>r</w:t>
      </w:r>
      <w:r w:rsidR="00F7341E">
        <w:rPr>
          <w:spacing w:val="-1"/>
          <w:sz w:val="24"/>
          <w:szCs w:val="24"/>
        </w:rPr>
        <w:t>e-</w:t>
      </w:r>
      <w:r w:rsidR="00F7341E">
        <w:rPr>
          <w:sz w:val="24"/>
          <w:szCs w:val="24"/>
        </w:rPr>
        <w:t>proc</w:t>
      </w:r>
      <w:r w:rsidR="00F7341E">
        <w:rPr>
          <w:spacing w:val="-1"/>
          <w:sz w:val="24"/>
          <w:szCs w:val="24"/>
        </w:rPr>
        <w:t>e</w:t>
      </w:r>
      <w:r w:rsidR="00F7341E">
        <w:rPr>
          <w:sz w:val="24"/>
          <w:szCs w:val="24"/>
        </w:rPr>
        <w:t>ss</w:t>
      </w:r>
      <w:r w:rsidR="00F7341E">
        <w:rPr>
          <w:spacing w:val="1"/>
          <w:sz w:val="24"/>
          <w:szCs w:val="24"/>
        </w:rPr>
        <w:t>i</w:t>
      </w:r>
      <w:r w:rsidR="00F7341E">
        <w:rPr>
          <w:sz w:val="24"/>
          <w:szCs w:val="24"/>
        </w:rPr>
        <w:t>ng</w:t>
      </w:r>
      <w:r w:rsidR="00F7341E">
        <w:rPr>
          <w:spacing w:val="-2"/>
          <w:sz w:val="24"/>
          <w:szCs w:val="24"/>
        </w:rPr>
        <w:t xml:space="preserve"> </w:t>
      </w:r>
      <w:r w:rsidR="00F7341E">
        <w:rPr>
          <w:sz w:val="24"/>
          <w:szCs w:val="24"/>
        </w:rPr>
        <w:t>on t</w:t>
      </w:r>
      <w:r w:rsidR="00F7341E">
        <w:rPr>
          <w:spacing w:val="3"/>
          <w:sz w:val="24"/>
          <w:szCs w:val="24"/>
        </w:rPr>
        <w:t>h</w:t>
      </w:r>
      <w:r w:rsidR="00F7341E">
        <w:rPr>
          <w:sz w:val="24"/>
          <w:szCs w:val="24"/>
        </w:rPr>
        <w:t>e</w:t>
      </w:r>
      <w:r w:rsidR="00F7341E">
        <w:rPr>
          <w:spacing w:val="-1"/>
          <w:sz w:val="24"/>
          <w:szCs w:val="24"/>
        </w:rPr>
        <w:t xml:space="preserve"> </w:t>
      </w:r>
      <w:r w:rsidR="00F7341E">
        <w:rPr>
          <w:sz w:val="24"/>
          <w:szCs w:val="24"/>
        </w:rPr>
        <w:t>d</w:t>
      </w:r>
      <w:r w:rsidR="00F7341E">
        <w:rPr>
          <w:spacing w:val="-1"/>
          <w:sz w:val="24"/>
          <w:szCs w:val="24"/>
        </w:rPr>
        <w:t>a</w:t>
      </w:r>
      <w:r w:rsidR="00F7341E">
        <w:rPr>
          <w:spacing w:val="3"/>
          <w:sz w:val="24"/>
          <w:szCs w:val="24"/>
        </w:rPr>
        <w:t>t</w:t>
      </w:r>
      <w:r w:rsidR="00F7341E">
        <w:rPr>
          <w:spacing w:val="-1"/>
          <w:sz w:val="24"/>
          <w:szCs w:val="24"/>
        </w:rPr>
        <w:t>a</w:t>
      </w:r>
      <w:r w:rsidR="00F7341E">
        <w:rPr>
          <w:sz w:val="24"/>
          <w:szCs w:val="24"/>
        </w:rPr>
        <w:t>s</w:t>
      </w:r>
      <w:r w:rsidR="00F7341E">
        <w:rPr>
          <w:spacing w:val="-1"/>
          <w:sz w:val="24"/>
          <w:szCs w:val="24"/>
        </w:rPr>
        <w:t>e</w:t>
      </w:r>
      <w:r w:rsidR="00F7341E">
        <w:rPr>
          <w:sz w:val="24"/>
          <w:szCs w:val="24"/>
        </w:rPr>
        <w:t>t</w:t>
      </w:r>
      <w:r w:rsidR="00F7341E">
        <w:rPr>
          <w:spacing w:val="2"/>
          <w:sz w:val="24"/>
          <w:szCs w:val="24"/>
        </w:rPr>
        <w:t xml:space="preserve"> </w:t>
      </w:r>
      <w:r w:rsidR="00F7341E">
        <w:rPr>
          <w:sz w:val="24"/>
          <w:szCs w:val="24"/>
        </w:rPr>
        <w:t>b</w:t>
      </w:r>
      <w:r w:rsidR="00F7341E">
        <w:rPr>
          <w:spacing w:val="1"/>
          <w:sz w:val="24"/>
          <w:szCs w:val="24"/>
        </w:rPr>
        <w:t>e</w:t>
      </w:r>
      <w:r w:rsidR="00F7341E">
        <w:rPr>
          <w:spacing w:val="-2"/>
          <w:sz w:val="24"/>
          <w:szCs w:val="24"/>
        </w:rPr>
        <w:t>g</w:t>
      </w:r>
      <w:r w:rsidR="00F7341E">
        <w:rPr>
          <w:sz w:val="24"/>
          <w:szCs w:val="24"/>
        </w:rPr>
        <w:t>ins with</w:t>
      </w:r>
      <w:r w:rsidR="00F7341E">
        <w:rPr>
          <w:spacing w:val="1"/>
          <w:sz w:val="24"/>
          <w:szCs w:val="24"/>
        </w:rPr>
        <w:t xml:space="preserve"> </w:t>
      </w:r>
      <w:r w:rsidR="00F7341E">
        <w:rPr>
          <w:sz w:val="24"/>
          <w:szCs w:val="24"/>
        </w:rPr>
        <w:t>jo</w:t>
      </w:r>
      <w:r w:rsidR="00F7341E">
        <w:rPr>
          <w:spacing w:val="1"/>
          <w:sz w:val="24"/>
          <w:szCs w:val="24"/>
        </w:rPr>
        <w:t>i</w:t>
      </w:r>
      <w:r w:rsidR="00F7341E">
        <w:rPr>
          <w:sz w:val="24"/>
          <w:szCs w:val="24"/>
        </w:rPr>
        <w:t>ning</w:t>
      </w:r>
      <w:r w:rsidR="00F7341E">
        <w:rPr>
          <w:spacing w:val="-2"/>
          <w:sz w:val="24"/>
          <w:szCs w:val="24"/>
        </w:rPr>
        <w:t xml:space="preserve"> </w:t>
      </w:r>
      <w:r w:rsidR="00F7341E">
        <w:rPr>
          <w:spacing w:val="3"/>
          <w:sz w:val="24"/>
          <w:szCs w:val="24"/>
        </w:rPr>
        <w:t>t</w:t>
      </w:r>
      <w:r w:rsidR="00F7341E">
        <w:rPr>
          <w:sz w:val="24"/>
          <w:szCs w:val="24"/>
        </w:rPr>
        <w:t>he</w:t>
      </w:r>
      <w:r w:rsidR="00F7341E">
        <w:rPr>
          <w:spacing w:val="-1"/>
          <w:sz w:val="24"/>
          <w:szCs w:val="24"/>
        </w:rPr>
        <w:t xml:space="preserve"> </w:t>
      </w:r>
      <w:r>
        <w:rPr>
          <w:spacing w:val="-1"/>
          <w:sz w:val="24"/>
          <w:szCs w:val="24"/>
        </w:rPr>
        <w:t>different csv files such as products,    order, department etc.</w:t>
      </w:r>
    </w:p>
    <w:p w:rsidR="006B30AE" w:rsidRDefault="00F7341E" w:rsidP="006B30AE">
      <w:pPr>
        <w:tabs>
          <w:tab w:val="left" w:pos="820"/>
        </w:tabs>
        <w:spacing w:line="257" w:lineRule="auto"/>
        <w:ind w:right="164"/>
        <w:rPr>
          <w:sz w:val="24"/>
          <w:szCs w:val="24"/>
        </w:rPr>
      </w:pPr>
      <w:r>
        <w:rPr>
          <w:sz w:val="24"/>
          <w:szCs w:val="24"/>
        </w:rPr>
        <w:t>As the</w:t>
      </w:r>
      <w:r>
        <w:rPr>
          <w:spacing w:val="-1"/>
          <w:sz w:val="24"/>
          <w:szCs w:val="24"/>
        </w:rPr>
        <w:t xml:space="preserve"> </w:t>
      </w:r>
      <w:r>
        <w:rPr>
          <w:sz w:val="24"/>
          <w:szCs w:val="24"/>
        </w:rPr>
        <w:t>d</w:t>
      </w:r>
      <w:r>
        <w:rPr>
          <w:spacing w:val="-1"/>
          <w:sz w:val="24"/>
          <w:szCs w:val="24"/>
        </w:rPr>
        <w:t>a</w:t>
      </w:r>
      <w:r>
        <w:rPr>
          <w:sz w:val="24"/>
          <w:szCs w:val="24"/>
        </w:rPr>
        <w:t>tas</w:t>
      </w:r>
      <w:r>
        <w:rPr>
          <w:spacing w:val="-1"/>
          <w:sz w:val="24"/>
          <w:szCs w:val="24"/>
        </w:rPr>
        <w:t>e</w:t>
      </w:r>
      <w:r>
        <w:rPr>
          <w:sz w:val="24"/>
          <w:szCs w:val="24"/>
        </w:rPr>
        <w:t>t con</w:t>
      </w:r>
      <w:r>
        <w:rPr>
          <w:spacing w:val="2"/>
          <w:sz w:val="24"/>
          <w:szCs w:val="24"/>
        </w:rPr>
        <w:t>t</w:t>
      </w:r>
      <w:r>
        <w:rPr>
          <w:spacing w:val="-1"/>
          <w:sz w:val="24"/>
          <w:szCs w:val="24"/>
        </w:rPr>
        <w:t>a</w:t>
      </w:r>
      <w:r>
        <w:rPr>
          <w:sz w:val="24"/>
          <w:szCs w:val="24"/>
        </w:rPr>
        <w:t xml:space="preserve">ins </w:t>
      </w:r>
      <w:r w:rsidR="006B30AE">
        <w:rPr>
          <w:sz w:val="24"/>
          <w:szCs w:val="24"/>
        </w:rPr>
        <w:t>columns multiple columns we choose specific columns.</w:t>
      </w:r>
    </w:p>
    <w:p w:rsidR="006B30AE" w:rsidRDefault="006B30AE" w:rsidP="006B30AE">
      <w:pPr>
        <w:tabs>
          <w:tab w:val="left" w:pos="820"/>
        </w:tabs>
        <w:spacing w:line="257" w:lineRule="auto"/>
        <w:ind w:right="164"/>
        <w:rPr>
          <w:sz w:val="24"/>
          <w:szCs w:val="24"/>
        </w:rPr>
      </w:pPr>
    </w:p>
    <w:p w:rsidR="00775F05" w:rsidRDefault="006B30AE" w:rsidP="006B30AE">
      <w:pPr>
        <w:tabs>
          <w:tab w:val="left" w:pos="820"/>
        </w:tabs>
        <w:spacing w:line="257" w:lineRule="auto"/>
        <w:ind w:right="164"/>
      </w:pPr>
      <w:r>
        <w:rPr>
          <w:noProof/>
        </w:rPr>
        <w:drawing>
          <wp:inline distT="0" distB="0" distL="0" distR="0">
            <wp:extent cx="5996940" cy="1363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6940" cy="1363980"/>
                    </a:xfrm>
                    <a:prstGeom prst="rect">
                      <a:avLst/>
                    </a:prstGeom>
                    <a:noFill/>
                    <a:ln>
                      <a:noFill/>
                    </a:ln>
                  </pic:spPr>
                </pic:pic>
              </a:graphicData>
            </a:graphic>
          </wp:inline>
        </w:drawing>
      </w:r>
      <w:r>
        <w:t xml:space="preserve"> </w:t>
      </w:r>
    </w:p>
    <w:p w:rsidR="00775F05" w:rsidRDefault="00775F05">
      <w:pPr>
        <w:spacing w:before="16" w:line="200" w:lineRule="exact"/>
      </w:pPr>
    </w:p>
    <w:p w:rsidR="003C1473" w:rsidRDefault="003C1473" w:rsidP="003C1473">
      <w:pPr>
        <w:spacing w:before="16"/>
        <w:ind w:right="116"/>
        <w:rPr>
          <w:rFonts w:ascii="Calibri" w:eastAsia="Calibri" w:hAnsi="Calibri" w:cs="Calibri"/>
          <w:sz w:val="22"/>
          <w:szCs w:val="22"/>
        </w:rPr>
      </w:pPr>
    </w:p>
    <w:p w:rsidR="003C1473" w:rsidRDefault="003C1473" w:rsidP="003C1473">
      <w:pPr>
        <w:spacing w:before="16"/>
        <w:ind w:right="116"/>
        <w:rPr>
          <w:rFonts w:eastAsia="Calibri"/>
          <w:b/>
          <w:color w:val="000000" w:themeColor="text1"/>
          <w:sz w:val="24"/>
          <w:szCs w:val="24"/>
        </w:rPr>
      </w:pPr>
      <w:r w:rsidRPr="003C1473">
        <w:rPr>
          <w:rFonts w:eastAsia="Calibri"/>
          <w:b/>
          <w:color w:val="000000" w:themeColor="text1"/>
          <w:sz w:val="24"/>
          <w:szCs w:val="24"/>
        </w:rPr>
        <w:t>Naïve Bayes:</w:t>
      </w:r>
    </w:p>
    <w:p w:rsidR="003C1473" w:rsidRPr="003C1473" w:rsidRDefault="003C1473" w:rsidP="003C1473">
      <w:pPr>
        <w:spacing w:before="16"/>
        <w:ind w:right="116"/>
        <w:rPr>
          <w:rFonts w:eastAsia="Calibri"/>
          <w:b/>
          <w:color w:val="000000" w:themeColor="text1"/>
          <w:sz w:val="24"/>
          <w:szCs w:val="24"/>
        </w:rPr>
      </w:pPr>
    </w:p>
    <w:p w:rsidR="003C1473" w:rsidRDefault="003C1473" w:rsidP="003C1473">
      <w:pPr>
        <w:spacing w:before="16"/>
        <w:ind w:right="116"/>
        <w:rPr>
          <w:color w:val="000000" w:themeColor="text1"/>
          <w:sz w:val="24"/>
          <w:szCs w:val="24"/>
        </w:rPr>
      </w:pPr>
      <w:r w:rsidRPr="003C1473">
        <w:rPr>
          <w:color w:val="000000" w:themeColor="text1"/>
          <w:sz w:val="24"/>
          <w:szCs w:val="24"/>
        </w:rPr>
        <w:t xml:space="preserve">Naive Bayes is a simple technique for constructing classifiers: models that assign class labels to problem instances, represented as vectors of </w:t>
      </w:r>
      <w:hyperlink r:id="rId13" w:tooltip="Feature vector" w:history="1">
        <w:r w:rsidRPr="003C1473">
          <w:rPr>
            <w:rStyle w:val="Hyperlink"/>
            <w:rFonts w:eastAsiaTheme="majorEastAsia"/>
            <w:color w:val="000000" w:themeColor="text1"/>
            <w:sz w:val="24"/>
            <w:szCs w:val="24"/>
            <w:u w:val="none"/>
          </w:rPr>
          <w:t>feature</w:t>
        </w:r>
      </w:hyperlink>
      <w:r w:rsidRPr="003C1473">
        <w:rPr>
          <w:color w:val="000000" w:themeColor="text1"/>
          <w:sz w:val="24"/>
          <w:szCs w:val="24"/>
        </w:rPr>
        <w:t xml:space="preserve"> values, where the class labels are drawn from some finite set. It is not a single </w:t>
      </w:r>
      <w:hyperlink r:id="rId14" w:tooltip="Algorithm" w:history="1">
        <w:r w:rsidRPr="003C1473">
          <w:rPr>
            <w:rStyle w:val="Hyperlink"/>
            <w:rFonts w:eastAsiaTheme="majorEastAsia"/>
            <w:color w:val="000000" w:themeColor="text1"/>
            <w:sz w:val="24"/>
            <w:szCs w:val="24"/>
            <w:u w:val="none"/>
          </w:rPr>
          <w:t>algorithm</w:t>
        </w:r>
      </w:hyperlink>
      <w:r w:rsidRPr="003C1473">
        <w:rPr>
          <w:color w:val="000000" w:themeColor="text1"/>
          <w:sz w:val="24"/>
          <w:szCs w:val="24"/>
        </w:rPr>
        <w:t xml:space="preserve"> for training such classifiers, but a family of algorithms based on a common principle: all naive Bayes classifiers assume that the value of a particular feature is </w:t>
      </w:r>
      <w:hyperlink r:id="rId15" w:tooltip="Independence (probability theory)" w:history="1">
        <w:r w:rsidRPr="003C1473">
          <w:rPr>
            <w:rStyle w:val="Hyperlink"/>
            <w:rFonts w:eastAsiaTheme="majorEastAsia"/>
            <w:color w:val="000000" w:themeColor="text1"/>
            <w:sz w:val="24"/>
            <w:szCs w:val="24"/>
            <w:u w:val="none"/>
          </w:rPr>
          <w:t>independent</w:t>
        </w:r>
      </w:hyperlink>
      <w:r w:rsidRPr="003C1473">
        <w:rPr>
          <w:color w:val="000000" w:themeColor="text1"/>
          <w:sz w:val="24"/>
          <w:szCs w:val="24"/>
        </w:rPr>
        <w:t xml:space="preserve">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 </w:t>
      </w:r>
      <w:hyperlink r:id="rId16" w:tooltip="Correlation and dependence" w:history="1">
        <w:r w:rsidRPr="003C1473">
          <w:rPr>
            <w:rStyle w:val="Hyperlink"/>
            <w:rFonts w:eastAsiaTheme="majorEastAsia"/>
            <w:color w:val="000000" w:themeColor="text1"/>
            <w:sz w:val="24"/>
            <w:szCs w:val="24"/>
            <w:u w:val="none"/>
          </w:rPr>
          <w:t>correlations</w:t>
        </w:r>
      </w:hyperlink>
      <w:r w:rsidRPr="003C1473">
        <w:rPr>
          <w:color w:val="000000" w:themeColor="text1"/>
          <w:sz w:val="24"/>
          <w:szCs w:val="24"/>
        </w:rPr>
        <w:t xml:space="preserve"> between the color, roundness, and diameter features.</w:t>
      </w:r>
    </w:p>
    <w:p w:rsidR="003C1473" w:rsidRPr="00E1635C" w:rsidRDefault="003C1473" w:rsidP="00E1635C">
      <w:pPr>
        <w:pStyle w:val="NoSpacing"/>
        <w:rPr>
          <w:sz w:val="24"/>
          <w:szCs w:val="24"/>
        </w:rPr>
      </w:pPr>
    </w:p>
    <w:p w:rsidR="003C1473" w:rsidRPr="00E1635C" w:rsidRDefault="003C1473" w:rsidP="00E1635C">
      <w:pPr>
        <w:pStyle w:val="NoSpacing"/>
        <w:rPr>
          <w:rFonts w:eastAsia="Calibri"/>
          <w:sz w:val="24"/>
          <w:szCs w:val="24"/>
        </w:rPr>
      </w:pPr>
      <w:r w:rsidRPr="00E1635C">
        <w:rPr>
          <w:sz w:val="24"/>
          <w:szCs w:val="24"/>
        </w:rPr>
        <w:t xml:space="preserve">Abstractly, naive Bayes is a </w:t>
      </w:r>
      <w:hyperlink r:id="rId17" w:tooltip="Conditional probability" w:history="1">
        <w:r w:rsidRPr="00E1635C">
          <w:rPr>
            <w:rStyle w:val="Hyperlink"/>
            <w:rFonts w:eastAsiaTheme="majorEastAsia"/>
            <w:color w:val="auto"/>
            <w:sz w:val="24"/>
            <w:szCs w:val="24"/>
            <w:u w:val="none"/>
          </w:rPr>
          <w:t>conditional probability</w:t>
        </w:r>
      </w:hyperlink>
      <w:r w:rsidRPr="00E1635C">
        <w:rPr>
          <w:sz w:val="24"/>
          <w:szCs w:val="24"/>
        </w:rPr>
        <w:t xml:space="preserve"> model: given a problem instance to be classified, represented by a vector </w:t>
      </w:r>
      <w:r w:rsidR="00E1635C">
        <w:rPr>
          <w:rStyle w:val="mwe-math-mathml-inline"/>
          <w:rFonts w:eastAsiaTheme="minorEastAsia"/>
          <w:sz w:val="24"/>
          <w:szCs w:val="24"/>
        </w:rPr>
        <w:t xml:space="preserve">x = ( x 1 , … , x n ) </w:t>
      </w:r>
      <w:r w:rsidRPr="00E1635C">
        <w:rPr>
          <w:sz w:val="24"/>
          <w:szCs w:val="24"/>
        </w:rPr>
        <w:t xml:space="preserve">representing some </w:t>
      </w:r>
      <w:r w:rsidRPr="00E1635C">
        <w:rPr>
          <w:rStyle w:val="texhtml"/>
          <w:sz w:val="24"/>
          <w:szCs w:val="24"/>
        </w:rPr>
        <w:t>n</w:t>
      </w:r>
      <w:r w:rsidRPr="00E1635C">
        <w:rPr>
          <w:sz w:val="24"/>
          <w:szCs w:val="24"/>
        </w:rPr>
        <w:t xml:space="preserve"> features (independent variables), it assigns to this instance probabilities</w:t>
      </w:r>
      <w:r w:rsidR="00E1635C">
        <w:rPr>
          <w:sz w:val="24"/>
          <w:szCs w:val="24"/>
        </w:rPr>
        <w:t>.</w:t>
      </w:r>
    </w:p>
    <w:p w:rsidR="003C1473" w:rsidRPr="00E1635C" w:rsidRDefault="003C1473" w:rsidP="00E1635C">
      <w:pPr>
        <w:pStyle w:val="NoSpacing"/>
        <w:rPr>
          <w:rFonts w:ascii="Calibri" w:eastAsia="Calibri" w:hAnsi="Calibri" w:cs="Calibri"/>
          <w:sz w:val="24"/>
          <w:szCs w:val="24"/>
        </w:rPr>
      </w:pPr>
    </w:p>
    <w:p w:rsidR="003C1473" w:rsidRDefault="00E1635C" w:rsidP="003C1473">
      <w:pPr>
        <w:spacing w:before="16"/>
        <w:ind w:right="116"/>
        <w:rPr>
          <w:rFonts w:ascii="Calibri" w:eastAsia="Calibri" w:hAnsi="Calibri" w:cs="Calibri"/>
          <w:sz w:val="22"/>
          <w:szCs w:val="22"/>
        </w:rPr>
      </w:pPr>
      <w:r>
        <w:rPr>
          <w:rFonts w:ascii="Calibri" w:eastAsia="Calibri" w:hAnsi="Calibri" w:cs="Calibri"/>
          <w:noProof/>
          <w:sz w:val="22"/>
          <w:szCs w:val="22"/>
        </w:rPr>
        <w:drawing>
          <wp:inline distT="0" distB="0" distL="0" distR="0">
            <wp:extent cx="1455420" cy="289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55420" cy="289560"/>
                    </a:xfrm>
                    <a:prstGeom prst="rect">
                      <a:avLst/>
                    </a:prstGeom>
                    <a:noFill/>
                    <a:ln>
                      <a:noFill/>
                    </a:ln>
                  </pic:spPr>
                </pic:pic>
              </a:graphicData>
            </a:graphic>
          </wp:inline>
        </w:drawing>
      </w:r>
    </w:p>
    <w:p w:rsidR="00E1635C" w:rsidRDefault="00E1635C" w:rsidP="003C1473">
      <w:pPr>
        <w:spacing w:before="16"/>
        <w:ind w:right="116"/>
        <w:rPr>
          <w:rFonts w:ascii="Calibri" w:eastAsia="Calibri" w:hAnsi="Calibri" w:cs="Calibri"/>
          <w:sz w:val="22"/>
          <w:szCs w:val="22"/>
        </w:rPr>
      </w:pPr>
      <w:r w:rsidRPr="00E1635C">
        <w:rPr>
          <w:sz w:val="24"/>
          <w:szCs w:val="24"/>
        </w:rPr>
        <w:t xml:space="preserve">for each of </w:t>
      </w:r>
      <w:r w:rsidRPr="00E1635C">
        <w:rPr>
          <w:rStyle w:val="texhtml"/>
          <w:rFonts w:eastAsiaTheme="majorEastAsia"/>
          <w:iCs/>
          <w:sz w:val="24"/>
          <w:szCs w:val="24"/>
        </w:rPr>
        <w:t>k</w:t>
      </w:r>
      <w:r w:rsidRPr="00E1635C">
        <w:rPr>
          <w:sz w:val="24"/>
          <w:szCs w:val="24"/>
        </w:rPr>
        <w:t xml:space="preserve"> possible outcomes or </w:t>
      </w:r>
      <w:r w:rsidRPr="00E1635C">
        <w:rPr>
          <w:iCs/>
          <w:sz w:val="24"/>
          <w:szCs w:val="24"/>
        </w:rPr>
        <w:t>classes</w:t>
      </w:r>
      <w:r>
        <w:t xml:space="preserve"> </w:t>
      </w:r>
      <w:r>
        <w:rPr>
          <w:rStyle w:val="mwe-math-mathml-inline"/>
          <w:rFonts w:eastAsiaTheme="minorEastAsia"/>
          <w:vanish/>
        </w:rPr>
        <w:t xml:space="preserve">C k {\displaystyle C_{k}} </w:t>
      </w:r>
      <w:r>
        <w:rPr>
          <w:noProof/>
        </w:rPr>
        <mc:AlternateContent>
          <mc:Choice Requires="wps">
            <w:drawing>
              <wp:inline distT="0" distB="0" distL="0" distR="0">
                <wp:extent cx="304800" cy="304800"/>
                <wp:effectExtent l="0" t="0" r="0" b="0"/>
                <wp:docPr id="31" name="Rectangle 31" descr="C_{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E21B9" id="Rectangle 31" o:spid="_x0000_s1026" alt="C_{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SPlGjL8C&#10;AADHBQAADgAAAAAAAAAAAAAAAAAuAgAAZHJzL2Uyb0RvYy54bWxQSwECLQAUAAYACAAAACEATKDp&#10;LNgAAAADAQAADwAAAAAAAAAAAAAAAAAZBQAAZHJzL2Rvd25yZXYueG1sUEsFBgAAAAAEAAQA8wAA&#10;AB4GAAAAAA==&#10;" filled="f" stroked="f">
                <o:lock v:ext="edit" aspectratio="t"/>
                <w10:anchorlock/>
              </v:rect>
            </w:pict>
          </mc:Fallback>
        </mc:AlternateContent>
      </w:r>
    </w:p>
    <w:p w:rsidR="00E1635C" w:rsidRDefault="00E1635C" w:rsidP="003C1473">
      <w:pPr>
        <w:spacing w:before="16"/>
        <w:ind w:right="116"/>
        <w:rPr>
          <w:rFonts w:ascii="Calibri" w:eastAsia="Calibri" w:hAnsi="Calibri" w:cs="Calibri"/>
          <w:sz w:val="22"/>
          <w:szCs w:val="22"/>
        </w:rPr>
      </w:pPr>
    </w:p>
    <w:p w:rsidR="00E1635C" w:rsidRDefault="00E1635C" w:rsidP="003C1473">
      <w:pPr>
        <w:spacing w:before="16"/>
        <w:ind w:right="116"/>
        <w:rPr>
          <w:rFonts w:ascii="Calibri" w:eastAsia="Calibri" w:hAnsi="Calibri" w:cs="Calibri"/>
          <w:sz w:val="22"/>
          <w:szCs w:val="22"/>
        </w:rPr>
      </w:pPr>
    </w:p>
    <w:p w:rsidR="00E1635C" w:rsidRDefault="00E1635C" w:rsidP="003C1473">
      <w:pPr>
        <w:spacing w:before="16"/>
        <w:ind w:right="116"/>
        <w:rPr>
          <w:rFonts w:ascii="Calibri" w:eastAsia="Calibri" w:hAnsi="Calibri" w:cs="Calibri"/>
          <w:sz w:val="22"/>
          <w:szCs w:val="22"/>
        </w:rPr>
      </w:pPr>
    </w:p>
    <w:p w:rsidR="00E1635C" w:rsidRDefault="00E1635C" w:rsidP="003C1473">
      <w:pPr>
        <w:spacing w:before="16"/>
        <w:ind w:right="116"/>
        <w:rPr>
          <w:rFonts w:ascii="Calibri" w:eastAsia="Calibri" w:hAnsi="Calibri" w:cs="Calibri"/>
          <w:sz w:val="22"/>
          <w:szCs w:val="22"/>
        </w:rPr>
      </w:pPr>
    </w:p>
    <w:p w:rsidR="00E1635C" w:rsidRDefault="00E1635C" w:rsidP="003C1473">
      <w:pPr>
        <w:spacing w:before="16"/>
        <w:ind w:right="116"/>
        <w:rPr>
          <w:color w:val="000000" w:themeColor="text1"/>
          <w:sz w:val="24"/>
          <w:szCs w:val="24"/>
        </w:rPr>
      </w:pPr>
      <w:r w:rsidRPr="00E1635C">
        <w:rPr>
          <w:color w:val="000000" w:themeColor="text1"/>
          <w:sz w:val="24"/>
          <w:szCs w:val="24"/>
        </w:rPr>
        <w:lastRenderedPageBreak/>
        <w:t xml:space="preserve">The problem with the above formulation is that if the number of features </w:t>
      </w:r>
      <w:r w:rsidRPr="00E1635C">
        <w:rPr>
          <w:rStyle w:val="texhtml"/>
          <w:rFonts w:eastAsiaTheme="majorEastAsia"/>
          <w:iCs/>
          <w:color w:val="000000" w:themeColor="text1"/>
          <w:sz w:val="24"/>
          <w:szCs w:val="24"/>
        </w:rPr>
        <w:t>n</w:t>
      </w:r>
      <w:r w:rsidRPr="00E1635C">
        <w:rPr>
          <w:color w:val="000000" w:themeColor="text1"/>
          <w:sz w:val="24"/>
          <w:szCs w:val="24"/>
        </w:rPr>
        <w:t xml:space="preserve"> is large or if a feature can take on a large number of values, then basing such a model on probability tables is infeasible. We therefore reformulate the model to make it more tractable. Using </w:t>
      </w:r>
      <w:hyperlink r:id="rId19" w:tooltip="Bayes' theorem" w:history="1">
        <w:r w:rsidRPr="00E1635C">
          <w:rPr>
            <w:rStyle w:val="Hyperlink"/>
            <w:rFonts w:eastAsiaTheme="majorEastAsia"/>
            <w:color w:val="000000" w:themeColor="text1"/>
            <w:sz w:val="24"/>
            <w:szCs w:val="24"/>
            <w:u w:val="none"/>
          </w:rPr>
          <w:t>Bayes' theorem</w:t>
        </w:r>
      </w:hyperlink>
      <w:r w:rsidRPr="00E1635C">
        <w:rPr>
          <w:color w:val="000000" w:themeColor="text1"/>
          <w:sz w:val="24"/>
          <w:szCs w:val="24"/>
        </w:rPr>
        <w:t>, the conditional probability can be decomposed as</w:t>
      </w:r>
      <w:r>
        <w:rPr>
          <w:color w:val="000000" w:themeColor="text1"/>
          <w:sz w:val="24"/>
          <w:szCs w:val="24"/>
        </w:rPr>
        <w:t>-</w:t>
      </w:r>
    </w:p>
    <w:p w:rsidR="00E1635C" w:rsidRDefault="00E1635C" w:rsidP="003C1473">
      <w:pPr>
        <w:spacing w:before="16"/>
        <w:ind w:right="116"/>
        <w:rPr>
          <w:color w:val="000000" w:themeColor="text1"/>
          <w:sz w:val="24"/>
          <w:szCs w:val="24"/>
        </w:rPr>
      </w:pPr>
    </w:p>
    <w:p w:rsidR="00E1635C" w:rsidRDefault="00E1635C" w:rsidP="003C1473">
      <w:pPr>
        <w:spacing w:before="16"/>
        <w:ind w:right="116"/>
        <w:rPr>
          <w:rFonts w:ascii="Calibri" w:eastAsia="Calibri" w:hAnsi="Calibri" w:cs="Calibri"/>
          <w:color w:val="000000" w:themeColor="text1"/>
          <w:sz w:val="24"/>
          <w:szCs w:val="24"/>
        </w:rPr>
      </w:pPr>
      <w:r>
        <w:rPr>
          <w:rFonts w:ascii="Calibri" w:eastAsia="Calibri" w:hAnsi="Calibri" w:cs="Calibri"/>
          <w:noProof/>
          <w:color w:val="000000" w:themeColor="text1"/>
          <w:sz w:val="24"/>
          <w:szCs w:val="24"/>
        </w:rPr>
        <w:drawing>
          <wp:inline distT="0" distB="0" distL="0" distR="0">
            <wp:extent cx="2217420" cy="525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7420" cy="525780"/>
                    </a:xfrm>
                    <a:prstGeom prst="rect">
                      <a:avLst/>
                    </a:prstGeom>
                    <a:noFill/>
                    <a:ln>
                      <a:noFill/>
                    </a:ln>
                  </pic:spPr>
                </pic:pic>
              </a:graphicData>
            </a:graphic>
          </wp:inline>
        </w:drawing>
      </w:r>
      <w:r>
        <w:rPr>
          <w:rFonts w:ascii="Calibri" w:eastAsia="Calibri" w:hAnsi="Calibri" w:cs="Calibri"/>
          <w:color w:val="000000" w:themeColor="text1"/>
          <w:sz w:val="24"/>
          <w:szCs w:val="24"/>
        </w:rPr>
        <w:t xml:space="preserve"> or         </w:t>
      </w:r>
      <w:r>
        <w:rPr>
          <w:rFonts w:ascii="Calibri" w:eastAsia="Calibri" w:hAnsi="Calibri" w:cs="Calibri"/>
          <w:noProof/>
          <w:color w:val="000000" w:themeColor="text1"/>
          <w:sz w:val="24"/>
          <w:szCs w:val="24"/>
        </w:rPr>
        <w:drawing>
          <wp:inline distT="0" distB="0" distL="0" distR="0">
            <wp:extent cx="2308860" cy="541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8860" cy="541020"/>
                    </a:xfrm>
                    <a:prstGeom prst="rect">
                      <a:avLst/>
                    </a:prstGeom>
                    <a:noFill/>
                    <a:ln>
                      <a:noFill/>
                    </a:ln>
                  </pic:spPr>
                </pic:pic>
              </a:graphicData>
            </a:graphic>
          </wp:inline>
        </w:drawing>
      </w:r>
    </w:p>
    <w:p w:rsidR="005007A1" w:rsidRDefault="005007A1" w:rsidP="003C1473">
      <w:pPr>
        <w:spacing w:before="16"/>
        <w:ind w:right="116"/>
        <w:rPr>
          <w:rFonts w:ascii="Calibri" w:eastAsia="Calibri" w:hAnsi="Calibri" w:cs="Calibri"/>
          <w:color w:val="000000" w:themeColor="text1"/>
          <w:sz w:val="24"/>
          <w:szCs w:val="24"/>
        </w:rPr>
      </w:pPr>
    </w:p>
    <w:p w:rsidR="00F919A9" w:rsidRPr="00F919A9" w:rsidRDefault="00F919A9" w:rsidP="00F919A9">
      <w:pPr>
        <w:pStyle w:val="NormalWeb"/>
      </w:pPr>
      <w:r w:rsidRPr="00F919A9">
        <w:t xml:space="preserve">We are given all the previous orders of 75,000 test users and asked, "what products will the user most likely reorder in this test order? The customer can pick from any of 49,000 products to put into an order. Yet we are only asked about possible reordered products. We know that p(reordered|product) has no value or is = FV (a Filtered Value - one form of missing-ness) if the product has not been in a previous order. This effects how we make some calculations below. </w:t>
      </w:r>
    </w:p>
    <w:p w:rsidR="00E1635C" w:rsidRDefault="00F919A9" w:rsidP="00F919A9">
      <w:pPr>
        <w:pStyle w:val="NormalWeb"/>
      </w:pPr>
      <w:r w:rsidRPr="00F919A9">
        <w:t>We have evidence about each order placed including number of products, time of day, days since last order. We know how many prior orders the user has placed. We know how many products are reordered. So what evidence will help us infer the products that are most likely to be reordered? I will try a Bayesian Solution.</w:t>
      </w:r>
    </w:p>
    <w:p w:rsidR="00F919A9" w:rsidRPr="00F919A9" w:rsidRDefault="00F919A9" w:rsidP="00F919A9">
      <w:pPr>
        <w:pStyle w:val="NormalWeb"/>
      </w:pPr>
      <w:r>
        <w:t>The Bayes Factor is the middle items in Bayes Theorem:</w:t>
      </w:r>
      <w:r>
        <w:br/>
        <w:t xml:space="preserve">Posterior = Bayes Factor x Prior </w:t>
      </w:r>
      <w:r>
        <w:br/>
        <w:t xml:space="preserve">p(reordered | e) = </w:t>
      </w:r>
      <w:r>
        <w:rPr>
          <w:rStyle w:val="Strong"/>
          <w:rFonts w:eastAsiaTheme="majorEastAsia"/>
        </w:rPr>
        <w:t>[ p(e | reordered)/p(e) ]</w:t>
      </w:r>
      <w:r>
        <w:t xml:space="preserve"> x p(reordered)</w:t>
      </w:r>
      <w:r>
        <w:br/>
        <w:t>where e is evidence about the item in the new order. (in this code I label this as bf1 if reordered=1 and bf0 when reordered=0)</w:t>
      </w:r>
    </w:p>
    <w:p w:rsidR="00E1635C" w:rsidRPr="003A7382" w:rsidRDefault="003A7382" w:rsidP="003C1473">
      <w:pPr>
        <w:spacing w:before="16"/>
        <w:ind w:right="116"/>
        <w:rPr>
          <w:rFonts w:ascii="Calibri" w:eastAsia="Calibri" w:hAnsi="Calibri" w:cs="Calibri"/>
          <w:b/>
          <w:color w:val="000000" w:themeColor="text1"/>
          <w:sz w:val="24"/>
          <w:szCs w:val="24"/>
        </w:rPr>
      </w:pPr>
      <w:r w:rsidRPr="003A7382">
        <w:rPr>
          <w:rFonts w:ascii="Calibri" w:eastAsia="Calibri" w:hAnsi="Calibri" w:cs="Calibri"/>
          <w:b/>
          <w:color w:val="000000" w:themeColor="text1"/>
          <w:sz w:val="24"/>
          <w:szCs w:val="24"/>
        </w:rPr>
        <w:t>Gradient Boosting:</w:t>
      </w:r>
    </w:p>
    <w:p w:rsidR="003A7382" w:rsidRPr="003A7382" w:rsidRDefault="003A7382" w:rsidP="003A7382">
      <w:pPr>
        <w:pStyle w:val="NormalWeb"/>
        <w:rPr>
          <w:color w:val="000000" w:themeColor="text1"/>
        </w:rPr>
      </w:pPr>
      <w:r w:rsidRPr="003A7382">
        <w:rPr>
          <w:bCs/>
          <w:color w:val="000000" w:themeColor="text1"/>
        </w:rPr>
        <w:t>Gradient boosting</w:t>
      </w:r>
      <w:r w:rsidRPr="003A7382">
        <w:rPr>
          <w:color w:val="000000" w:themeColor="text1"/>
        </w:rPr>
        <w:t xml:space="preserve"> is a </w:t>
      </w:r>
      <w:hyperlink r:id="rId22" w:tooltip="Machine learning" w:history="1">
        <w:r w:rsidRPr="003A7382">
          <w:rPr>
            <w:rStyle w:val="Hyperlink"/>
            <w:rFonts w:eastAsiaTheme="majorEastAsia"/>
            <w:color w:val="000000" w:themeColor="text1"/>
            <w:u w:val="none"/>
          </w:rPr>
          <w:t>machine learning</w:t>
        </w:r>
      </w:hyperlink>
      <w:r w:rsidRPr="003A7382">
        <w:rPr>
          <w:color w:val="000000" w:themeColor="text1"/>
        </w:rPr>
        <w:t xml:space="preserve"> technique for </w:t>
      </w:r>
      <w:hyperlink r:id="rId23" w:tooltip="Regression (machine learning)" w:history="1">
        <w:r w:rsidRPr="003A7382">
          <w:rPr>
            <w:rStyle w:val="Hyperlink"/>
            <w:rFonts w:eastAsiaTheme="majorEastAsia"/>
            <w:color w:val="000000" w:themeColor="text1"/>
            <w:u w:val="none"/>
          </w:rPr>
          <w:t>regression</w:t>
        </w:r>
      </w:hyperlink>
      <w:r w:rsidRPr="003A7382">
        <w:rPr>
          <w:color w:val="000000" w:themeColor="text1"/>
        </w:rPr>
        <w:t xml:space="preserve"> and </w:t>
      </w:r>
      <w:hyperlink r:id="rId24" w:tooltip="Classification (machine learning)" w:history="1">
        <w:r w:rsidRPr="003A7382">
          <w:rPr>
            <w:rStyle w:val="Hyperlink"/>
            <w:rFonts w:eastAsiaTheme="majorEastAsia"/>
            <w:color w:val="000000" w:themeColor="text1"/>
            <w:u w:val="none"/>
          </w:rPr>
          <w:t>classification</w:t>
        </w:r>
      </w:hyperlink>
      <w:r w:rsidRPr="003A7382">
        <w:rPr>
          <w:color w:val="000000" w:themeColor="text1"/>
        </w:rPr>
        <w:t xml:space="preserve"> problems, which produces a prediction model in the form of an </w:t>
      </w:r>
      <w:hyperlink r:id="rId25" w:tooltip="Ensemble learning" w:history="1">
        <w:r w:rsidRPr="003A7382">
          <w:rPr>
            <w:rStyle w:val="Hyperlink"/>
            <w:rFonts w:eastAsiaTheme="majorEastAsia"/>
            <w:color w:val="000000" w:themeColor="text1"/>
            <w:u w:val="none"/>
          </w:rPr>
          <w:t>ensemble</w:t>
        </w:r>
      </w:hyperlink>
      <w:r w:rsidRPr="003A7382">
        <w:rPr>
          <w:color w:val="000000" w:themeColor="text1"/>
        </w:rPr>
        <w:t xml:space="preserve"> of weak prediction models, typically </w:t>
      </w:r>
      <w:hyperlink r:id="rId26" w:tooltip="Decision tree learning" w:history="1">
        <w:r w:rsidRPr="003A7382">
          <w:rPr>
            <w:rStyle w:val="Hyperlink"/>
            <w:rFonts w:eastAsiaTheme="majorEastAsia"/>
            <w:color w:val="000000" w:themeColor="text1"/>
            <w:u w:val="none"/>
          </w:rPr>
          <w:t>decision trees</w:t>
        </w:r>
      </w:hyperlink>
      <w:r w:rsidRPr="003A7382">
        <w:rPr>
          <w:color w:val="000000" w:themeColor="text1"/>
        </w:rPr>
        <w:t xml:space="preserve">. It builds the model in a stage-wise fashion like other </w:t>
      </w:r>
      <w:hyperlink r:id="rId27" w:tooltip="Boosting (meta-algorithm)" w:history="1">
        <w:r w:rsidRPr="003A7382">
          <w:rPr>
            <w:rStyle w:val="Hyperlink"/>
            <w:rFonts w:eastAsiaTheme="majorEastAsia"/>
            <w:color w:val="000000" w:themeColor="text1"/>
            <w:u w:val="none"/>
          </w:rPr>
          <w:t>boosting</w:t>
        </w:r>
      </w:hyperlink>
      <w:r w:rsidRPr="003A7382">
        <w:rPr>
          <w:color w:val="000000" w:themeColor="text1"/>
        </w:rPr>
        <w:t xml:space="preserve"> methods do, and it generalizes them by allowing optimization of an arbitrary </w:t>
      </w:r>
      <w:hyperlink r:id="rId28" w:tooltip="Differentiable function" w:history="1">
        <w:r w:rsidRPr="003A7382">
          <w:rPr>
            <w:rStyle w:val="Hyperlink"/>
            <w:rFonts w:eastAsiaTheme="majorEastAsia"/>
            <w:color w:val="000000" w:themeColor="text1"/>
            <w:u w:val="none"/>
          </w:rPr>
          <w:t>differentiable</w:t>
        </w:r>
      </w:hyperlink>
      <w:r w:rsidRPr="003A7382">
        <w:rPr>
          <w:color w:val="000000" w:themeColor="text1"/>
        </w:rPr>
        <w:t xml:space="preserve"> </w:t>
      </w:r>
      <w:hyperlink r:id="rId29" w:tooltip="Loss function" w:history="1">
        <w:r w:rsidRPr="003A7382">
          <w:rPr>
            <w:rStyle w:val="Hyperlink"/>
            <w:rFonts w:eastAsiaTheme="majorEastAsia"/>
            <w:color w:val="000000" w:themeColor="text1"/>
            <w:u w:val="none"/>
          </w:rPr>
          <w:t>loss function</w:t>
        </w:r>
      </w:hyperlink>
      <w:r w:rsidRPr="003A7382">
        <w:rPr>
          <w:color w:val="000000" w:themeColor="text1"/>
        </w:rPr>
        <w:t>.</w:t>
      </w:r>
    </w:p>
    <w:p w:rsidR="003A7382" w:rsidRDefault="003A7382" w:rsidP="00F919A9">
      <w:pPr>
        <w:pStyle w:val="NormalWeb"/>
        <w:rPr>
          <w:color w:val="000000" w:themeColor="text1"/>
        </w:rPr>
      </w:pPr>
      <w:r w:rsidRPr="003A7382">
        <w:rPr>
          <w:color w:val="000000" w:themeColor="text1"/>
        </w:rPr>
        <w:t xml:space="preserve">The idea of gradient boosting originated in the observation by </w:t>
      </w:r>
      <w:hyperlink r:id="rId30" w:tooltip="Leo Breiman" w:history="1">
        <w:r w:rsidRPr="003A7382">
          <w:rPr>
            <w:rStyle w:val="Hyperlink"/>
            <w:rFonts w:eastAsiaTheme="majorEastAsia"/>
            <w:color w:val="000000" w:themeColor="text1"/>
            <w:u w:val="none"/>
          </w:rPr>
          <w:t>Leo Breiman</w:t>
        </w:r>
      </w:hyperlink>
      <w:r w:rsidRPr="003A7382">
        <w:rPr>
          <w:color w:val="000000" w:themeColor="text1"/>
        </w:rPr>
        <w:t xml:space="preserve"> that boosting can be interpreted as an optimization algorithm on a suitable cost function. Explicit regression gradient boosting algorithms were subsequently developed by </w:t>
      </w:r>
      <w:hyperlink r:id="rId31" w:tooltip="Jerome H. Friedman" w:history="1">
        <w:r w:rsidRPr="003A7382">
          <w:rPr>
            <w:rStyle w:val="Hyperlink"/>
            <w:rFonts w:eastAsiaTheme="majorEastAsia"/>
            <w:color w:val="000000" w:themeColor="text1"/>
            <w:u w:val="none"/>
          </w:rPr>
          <w:t>Jerome H. Friedman</w:t>
        </w:r>
      </w:hyperlink>
      <w:r w:rsidRPr="003A7382">
        <w:rPr>
          <w:color w:val="000000" w:themeColor="text1"/>
        </w:rPr>
        <w:t xml:space="preserve"> simultaneously with the more general functional gradient boosting perspective of Llew Mason, Jonathan Baxter, Peter Bartlett and Marcus Frean. The latter two papers introduced the abstract view of boosting algorithms as iterative </w:t>
      </w:r>
      <w:r w:rsidRPr="003A7382">
        <w:rPr>
          <w:iCs/>
          <w:color w:val="000000" w:themeColor="text1"/>
        </w:rPr>
        <w:t>functional gradient descent</w:t>
      </w:r>
      <w:r w:rsidRPr="003A7382">
        <w:rPr>
          <w:color w:val="000000" w:themeColor="text1"/>
        </w:rPr>
        <w:t xml:space="preserve"> algorithms. That is, algorithms that optimize a cost </w:t>
      </w:r>
      <w:r w:rsidRPr="003A7382">
        <w:rPr>
          <w:iCs/>
          <w:color w:val="000000" w:themeColor="text1"/>
        </w:rPr>
        <w:t>function</w:t>
      </w:r>
      <w:r w:rsidRPr="003A7382">
        <w:rPr>
          <w:color w:val="000000" w:themeColor="text1"/>
        </w:rPr>
        <w:t xml:space="preserve"> over function space by iteratively choosing a function (weak hypothesis) that points in the negative gradient direction. This functional gradient view of boosting has led to the development of boosting algorithms in many areas of machine learning and statistics beyond regression and classification.</w:t>
      </w:r>
    </w:p>
    <w:p w:rsidR="00F919A9" w:rsidRDefault="00F919A9" w:rsidP="00F919A9">
      <w:pPr>
        <w:pStyle w:val="NormalWeb"/>
        <w:rPr>
          <w:color w:val="000000" w:themeColor="text1"/>
        </w:rPr>
      </w:pPr>
    </w:p>
    <w:p w:rsidR="002F7E50" w:rsidRDefault="002F7E50" w:rsidP="00F919A9">
      <w:pPr>
        <w:pStyle w:val="NormalWeb"/>
        <w:rPr>
          <w:color w:val="000000" w:themeColor="text1"/>
        </w:rPr>
      </w:pPr>
    </w:p>
    <w:p w:rsidR="002F7E50" w:rsidRDefault="002F7E50" w:rsidP="00F919A9">
      <w:pPr>
        <w:pStyle w:val="NormalWeb"/>
        <w:rPr>
          <w:color w:val="000000" w:themeColor="text1"/>
        </w:rPr>
      </w:pPr>
    </w:p>
    <w:p w:rsidR="002F7E50" w:rsidRPr="00F919A9" w:rsidRDefault="002F7E50" w:rsidP="00F919A9">
      <w:pPr>
        <w:pStyle w:val="NormalWeb"/>
        <w:rPr>
          <w:color w:val="000000" w:themeColor="text1"/>
        </w:rPr>
      </w:pPr>
    </w:p>
    <w:p w:rsidR="00E1635C" w:rsidRPr="005007A1" w:rsidRDefault="005007A1" w:rsidP="003C1473">
      <w:pPr>
        <w:spacing w:before="16"/>
        <w:ind w:right="116"/>
        <w:rPr>
          <w:rFonts w:ascii="Calibri" w:eastAsia="Calibri" w:hAnsi="Calibri" w:cs="Calibri"/>
          <w:b/>
          <w:sz w:val="22"/>
          <w:szCs w:val="22"/>
        </w:rPr>
      </w:pPr>
      <w:r w:rsidRPr="005007A1">
        <w:rPr>
          <w:rFonts w:ascii="Calibri" w:eastAsia="Calibri" w:hAnsi="Calibri" w:cs="Calibri"/>
          <w:b/>
          <w:sz w:val="22"/>
          <w:szCs w:val="22"/>
        </w:rPr>
        <w:lastRenderedPageBreak/>
        <w:t>Output of Gradient Boost-</w:t>
      </w:r>
    </w:p>
    <w:p w:rsidR="005007A1" w:rsidRDefault="005007A1" w:rsidP="003C1473">
      <w:pPr>
        <w:spacing w:before="16"/>
        <w:ind w:right="116"/>
        <w:rPr>
          <w:rFonts w:ascii="Calibri" w:eastAsia="Calibri" w:hAnsi="Calibri" w:cs="Calibri"/>
          <w:sz w:val="22"/>
          <w:szCs w:val="22"/>
        </w:rPr>
      </w:pPr>
    </w:p>
    <w:p w:rsidR="002F7E50" w:rsidRDefault="005007A1" w:rsidP="002F7E50">
      <w:pPr>
        <w:spacing w:before="16"/>
        <w:ind w:right="116"/>
        <w:rPr>
          <w:sz w:val="10"/>
          <w:szCs w:val="10"/>
        </w:rPr>
      </w:pPr>
      <w:r>
        <w:rPr>
          <w:rFonts w:ascii="Calibri" w:eastAsia="Calibri" w:hAnsi="Calibri" w:cs="Calibri"/>
          <w:noProof/>
          <w:sz w:val="22"/>
          <w:szCs w:val="22"/>
        </w:rPr>
        <w:drawing>
          <wp:inline distT="0" distB="0" distL="0" distR="0">
            <wp:extent cx="5715000" cy="19964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996440"/>
                    </a:xfrm>
                    <a:prstGeom prst="rect">
                      <a:avLst/>
                    </a:prstGeom>
                    <a:noFill/>
                    <a:ln>
                      <a:noFill/>
                    </a:ln>
                  </pic:spPr>
                </pic:pic>
              </a:graphicData>
            </a:graphic>
          </wp:inline>
        </w:drawing>
      </w:r>
    </w:p>
    <w:p w:rsidR="002F7E50" w:rsidRDefault="002F7E50" w:rsidP="002F7E50">
      <w:pPr>
        <w:spacing w:before="16"/>
        <w:ind w:right="116"/>
        <w:rPr>
          <w:sz w:val="10"/>
          <w:szCs w:val="10"/>
        </w:rPr>
      </w:pPr>
    </w:p>
    <w:p w:rsidR="002F7E50" w:rsidRDefault="002F7E50" w:rsidP="002F7E50">
      <w:pPr>
        <w:spacing w:before="16"/>
        <w:ind w:right="116"/>
        <w:rPr>
          <w:sz w:val="10"/>
          <w:szCs w:val="10"/>
        </w:rPr>
      </w:pPr>
    </w:p>
    <w:p w:rsidR="00775F05" w:rsidRPr="005007A1" w:rsidRDefault="00ED1F04" w:rsidP="002F7E50">
      <w:pPr>
        <w:spacing w:before="16"/>
        <w:ind w:right="116"/>
        <w:rPr>
          <w:sz w:val="10"/>
          <w:szCs w:val="10"/>
        </w:rPr>
      </w:pPr>
      <w:r>
        <w:pict>
          <v:group id="_x0000_s1123" style="position:absolute;margin-left:23.95pt;margin-top:23.7pt;width:547.55pt;height:794.6pt;z-index:-1297;mso-position-horizontal-relative:page;mso-position-vertical-relative:page" coordorigin="479,474" coordsize="10951,15892">
            <v:shape id="_x0000_s1127" style="position:absolute;left:490;top:485;width:10930;height:0" coordorigin="490,485" coordsize="10930,0" path="m490,485r10929,e" filled="f" strokeweight=".58pt">
              <v:path arrowok="t"/>
            </v:shape>
            <v:shape id="_x0000_s1126" style="position:absolute;left:485;top:480;width:0;height:15881" coordorigin="485,480" coordsize="0,15881" path="m485,480r,15881e" filled="f" strokeweight=".58pt">
              <v:path arrowok="t"/>
            </v:shape>
            <v:shape id="_x0000_s1125" style="position:absolute;left:11424;top:480;width:0;height:15881" coordorigin="11424,480" coordsize="0,15881" path="m11424,480r,15881e" filled="f" strokeweight=".58pt">
              <v:path arrowok="t"/>
            </v:shape>
            <v:shape id="_x0000_s1124" style="position:absolute;left:490;top:16356;width:10930;height:0" coordorigin="490,16356" coordsize="10930,0" path="m490,16356r10929,e" filled="f" strokeweight=".58pt">
              <v:path arrowok="t"/>
            </v:shape>
            <w10:wrap anchorx="page" anchory="page"/>
          </v:group>
        </w:pict>
      </w:r>
    </w:p>
    <w:p w:rsidR="00775F05" w:rsidRDefault="00F7341E">
      <w:pPr>
        <w:ind w:left="64" w:right="4396"/>
        <w:jc w:val="center"/>
        <w:rPr>
          <w:sz w:val="24"/>
          <w:szCs w:val="24"/>
        </w:rPr>
      </w:pPr>
      <w:r>
        <w:rPr>
          <w:b/>
          <w:sz w:val="24"/>
          <w:szCs w:val="24"/>
        </w:rPr>
        <w:t>T</w:t>
      </w:r>
      <w:r>
        <w:rPr>
          <w:b/>
          <w:spacing w:val="-1"/>
          <w:sz w:val="24"/>
          <w:szCs w:val="24"/>
        </w:rPr>
        <w:t>e</w:t>
      </w:r>
      <w:r>
        <w:rPr>
          <w:b/>
          <w:sz w:val="24"/>
          <w:szCs w:val="24"/>
        </w:rPr>
        <w:t>sti</w:t>
      </w:r>
      <w:r>
        <w:rPr>
          <w:b/>
          <w:spacing w:val="1"/>
          <w:sz w:val="24"/>
          <w:szCs w:val="24"/>
        </w:rPr>
        <w:t>n</w:t>
      </w:r>
      <w:r>
        <w:rPr>
          <w:b/>
          <w:sz w:val="24"/>
          <w:szCs w:val="24"/>
        </w:rPr>
        <w:t xml:space="preserve">g the </w:t>
      </w:r>
      <w:r>
        <w:rPr>
          <w:b/>
          <w:spacing w:val="-2"/>
          <w:sz w:val="24"/>
          <w:szCs w:val="24"/>
        </w:rPr>
        <w:t>M</w:t>
      </w:r>
      <w:r>
        <w:rPr>
          <w:b/>
          <w:sz w:val="24"/>
          <w:szCs w:val="24"/>
        </w:rPr>
        <w:t>o</w:t>
      </w:r>
      <w:r>
        <w:rPr>
          <w:b/>
          <w:spacing w:val="1"/>
          <w:sz w:val="24"/>
          <w:szCs w:val="24"/>
        </w:rPr>
        <w:t>d</w:t>
      </w:r>
      <w:r>
        <w:rPr>
          <w:b/>
          <w:spacing w:val="-1"/>
          <w:sz w:val="24"/>
          <w:szCs w:val="24"/>
        </w:rPr>
        <w:t>e</w:t>
      </w:r>
      <w:r>
        <w:rPr>
          <w:b/>
          <w:sz w:val="24"/>
          <w:szCs w:val="24"/>
        </w:rPr>
        <w:t>l a</w:t>
      </w:r>
      <w:r>
        <w:rPr>
          <w:b/>
          <w:spacing w:val="1"/>
          <w:sz w:val="24"/>
          <w:szCs w:val="24"/>
        </w:rPr>
        <w:t>n</w:t>
      </w:r>
      <w:r>
        <w:rPr>
          <w:b/>
          <w:sz w:val="24"/>
          <w:szCs w:val="24"/>
        </w:rPr>
        <w:t>d</w:t>
      </w:r>
      <w:r>
        <w:rPr>
          <w:b/>
          <w:spacing w:val="1"/>
          <w:sz w:val="24"/>
          <w:szCs w:val="24"/>
        </w:rPr>
        <w:t xml:space="preserve"> </w:t>
      </w:r>
      <w:r>
        <w:rPr>
          <w:b/>
          <w:sz w:val="24"/>
          <w:szCs w:val="24"/>
        </w:rPr>
        <w:t>fin</w:t>
      </w:r>
      <w:r>
        <w:rPr>
          <w:b/>
          <w:spacing w:val="1"/>
          <w:sz w:val="24"/>
          <w:szCs w:val="24"/>
        </w:rPr>
        <w:t>d</w:t>
      </w:r>
      <w:r>
        <w:rPr>
          <w:b/>
          <w:spacing w:val="-2"/>
          <w:sz w:val="24"/>
          <w:szCs w:val="24"/>
        </w:rPr>
        <w:t>i</w:t>
      </w:r>
      <w:r>
        <w:rPr>
          <w:b/>
          <w:spacing w:val="1"/>
          <w:sz w:val="24"/>
          <w:szCs w:val="24"/>
        </w:rPr>
        <w:t>n</w:t>
      </w:r>
      <w:r>
        <w:rPr>
          <w:b/>
          <w:sz w:val="24"/>
          <w:szCs w:val="24"/>
        </w:rPr>
        <w:t>g its a</w:t>
      </w:r>
      <w:r>
        <w:rPr>
          <w:b/>
          <w:spacing w:val="-1"/>
          <w:sz w:val="24"/>
          <w:szCs w:val="24"/>
        </w:rPr>
        <w:t>cc</w:t>
      </w:r>
      <w:r>
        <w:rPr>
          <w:b/>
          <w:spacing w:val="1"/>
          <w:sz w:val="24"/>
          <w:szCs w:val="24"/>
        </w:rPr>
        <w:t>u</w:t>
      </w:r>
      <w:r>
        <w:rPr>
          <w:b/>
          <w:spacing w:val="-1"/>
          <w:sz w:val="24"/>
          <w:szCs w:val="24"/>
        </w:rPr>
        <w:t>r</w:t>
      </w:r>
      <w:r>
        <w:rPr>
          <w:b/>
          <w:sz w:val="24"/>
          <w:szCs w:val="24"/>
        </w:rPr>
        <w:t>a</w:t>
      </w:r>
      <w:r>
        <w:rPr>
          <w:b/>
          <w:spacing w:val="-1"/>
          <w:sz w:val="24"/>
          <w:szCs w:val="24"/>
        </w:rPr>
        <w:t>c</w:t>
      </w:r>
      <w:r>
        <w:rPr>
          <w:b/>
          <w:sz w:val="24"/>
          <w:szCs w:val="24"/>
        </w:rPr>
        <w:t>y:</w:t>
      </w:r>
    </w:p>
    <w:p w:rsidR="00775F05" w:rsidRDefault="00775F05">
      <w:pPr>
        <w:spacing w:before="10" w:line="160" w:lineRule="exact"/>
        <w:rPr>
          <w:sz w:val="17"/>
          <w:szCs w:val="17"/>
        </w:rPr>
      </w:pPr>
    </w:p>
    <w:p w:rsidR="00775F05" w:rsidRDefault="00F7341E">
      <w:pPr>
        <w:ind w:left="462"/>
        <w:rPr>
          <w:sz w:val="24"/>
          <w:szCs w:val="24"/>
        </w:rPr>
      </w:pPr>
      <w:r>
        <w:rPr>
          <w:sz w:val="24"/>
          <w:szCs w:val="24"/>
        </w:rPr>
        <w:t xml:space="preserve">   </w:t>
      </w:r>
      <w:r>
        <w:rPr>
          <w:spacing w:val="10"/>
          <w:sz w:val="24"/>
          <w:szCs w:val="24"/>
        </w:rPr>
        <w:t xml:space="preserve"> </w:t>
      </w:r>
      <w:r>
        <w:rPr>
          <w:sz w:val="24"/>
          <w:szCs w:val="24"/>
        </w:rPr>
        <w:t>No</w:t>
      </w:r>
      <w:r>
        <w:rPr>
          <w:spacing w:val="-1"/>
          <w:sz w:val="24"/>
          <w:szCs w:val="24"/>
        </w:rPr>
        <w:t>w</w:t>
      </w:r>
      <w:r>
        <w:rPr>
          <w:sz w:val="24"/>
          <w:szCs w:val="24"/>
        </w:rPr>
        <w:t>, the t</w:t>
      </w:r>
      <w:r>
        <w:rPr>
          <w:spacing w:val="-1"/>
          <w:sz w:val="24"/>
          <w:szCs w:val="24"/>
        </w:rPr>
        <w:t>e</w:t>
      </w:r>
      <w:r>
        <w:rPr>
          <w:sz w:val="24"/>
          <w:szCs w:val="24"/>
        </w:rPr>
        <w:t>st data</w:t>
      </w:r>
      <w:r>
        <w:rPr>
          <w:spacing w:val="-1"/>
          <w:sz w:val="24"/>
          <w:szCs w:val="24"/>
        </w:rPr>
        <w:t xml:space="preserve"> </w:t>
      </w:r>
      <w:r>
        <w:rPr>
          <w:sz w:val="24"/>
          <w:szCs w:val="24"/>
        </w:rPr>
        <w:t>is f</w:t>
      </w:r>
      <w:r>
        <w:rPr>
          <w:spacing w:val="-1"/>
          <w:sz w:val="24"/>
          <w:szCs w:val="24"/>
        </w:rPr>
        <w:t>e</w:t>
      </w:r>
      <w:r>
        <w:rPr>
          <w:sz w:val="24"/>
          <w:szCs w:val="24"/>
        </w:rPr>
        <w:t xml:space="preserve">d </w:t>
      </w:r>
      <w:r>
        <w:rPr>
          <w:spacing w:val="3"/>
          <w:sz w:val="24"/>
          <w:szCs w:val="24"/>
        </w:rPr>
        <w:t>i</w:t>
      </w:r>
      <w:r>
        <w:rPr>
          <w:sz w:val="24"/>
          <w:szCs w:val="24"/>
        </w:rPr>
        <w:t xml:space="preserve">nto </w:t>
      </w:r>
      <w:r>
        <w:rPr>
          <w:spacing w:val="1"/>
          <w:sz w:val="24"/>
          <w:szCs w:val="24"/>
        </w:rPr>
        <w:t>m</w:t>
      </w:r>
      <w:r>
        <w:rPr>
          <w:sz w:val="24"/>
          <w:szCs w:val="24"/>
        </w:rPr>
        <w:t>od</w:t>
      </w:r>
      <w:r>
        <w:rPr>
          <w:spacing w:val="-1"/>
          <w:sz w:val="24"/>
          <w:szCs w:val="24"/>
        </w:rPr>
        <w:t>e</w:t>
      </w:r>
      <w:r>
        <w:rPr>
          <w:sz w:val="24"/>
          <w:szCs w:val="24"/>
        </w:rPr>
        <w:t>l for</w:t>
      </w:r>
      <w:r>
        <w:rPr>
          <w:spacing w:val="-1"/>
          <w:sz w:val="24"/>
          <w:szCs w:val="24"/>
        </w:rPr>
        <w:t xml:space="preserve"> a</w:t>
      </w:r>
      <w:r>
        <w:rPr>
          <w:sz w:val="24"/>
          <w:szCs w:val="24"/>
        </w:rPr>
        <w:t>ssessmen</w:t>
      </w:r>
      <w:r>
        <w:rPr>
          <w:spacing w:val="2"/>
          <w:sz w:val="24"/>
          <w:szCs w:val="24"/>
        </w:rPr>
        <w:t>t</w:t>
      </w:r>
      <w:r>
        <w:rPr>
          <w:sz w:val="24"/>
          <w:szCs w:val="24"/>
        </w:rPr>
        <w:t>.</w:t>
      </w:r>
    </w:p>
    <w:p w:rsidR="00775F05" w:rsidRDefault="00F7341E">
      <w:pPr>
        <w:spacing w:before="20"/>
        <w:ind w:left="462"/>
        <w:rPr>
          <w:sz w:val="24"/>
          <w:szCs w:val="24"/>
        </w:rPr>
      </w:pPr>
      <w:r>
        <w:rPr>
          <w:sz w:val="24"/>
          <w:szCs w:val="24"/>
        </w:rPr>
        <w:t xml:space="preserve">   </w:t>
      </w:r>
      <w:r>
        <w:rPr>
          <w:spacing w:val="10"/>
          <w:sz w:val="24"/>
          <w:szCs w:val="24"/>
        </w:rPr>
        <w:t xml:space="preserve"> </w:t>
      </w:r>
      <w:r w:rsidR="005007A1">
        <w:rPr>
          <w:sz w:val="24"/>
          <w:szCs w:val="24"/>
        </w:rPr>
        <w:t>Two different algorithm output are compared.</w:t>
      </w:r>
    </w:p>
    <w:p w:rsidR="00775F05" w:rsidRDefault="005007A1">
      <w:pPr>
        <w:spacing w:before="18"/>
        <w:ind w:left="462"/>
        <w:rPr>
          <w:sz w:val="24"/>
          <w:szCs w:val="24"/>
        </w:rPr>
      </w:pPr>
      <w:r>
        <w:rPr>
          <w:sz w:val="24"/>
          <w:szCs w:val="24"/>
        </w:rPr>
        <w:t xml:space="preserve">  </w:t>
      </w:r>
    </w:p>
    <w:p w:rsidR="00775F05" w:rsidRDefault="00775F05">
      <w:pPr>
        <w:spacing w:before="7" w:line="180" w:lineRule="exact"/>
        <w:rPr>
          <w:sz w:val="18"/>
          <w:szCs w:val="18"/>
        </w:rPr>
      </w:pPr>
    </w:p>
    <w:p w:rsidR="00775F05" w:rsidRDefault="00F7341E">
      <w:pPr>
        <w:ind w:left="102"/>
        <w:rPr>
          <w:sz w:val="24"/>
          <w:szCs w:val="24"/>
        </w:rPr>
      </w:pPr>
      <w:r>
        <w:rPr>
          <w:b/>
          <w:sz w:val="24"/>
          <w:szCs w:val="24"/>
        </w:rPr>
        <w:t>Vis</w:t>
      </w:r>
      <w:r>
        <w:rPr>
          <w:b/>
          <w:spacing w:val="1"/>
          <w:sz w:val="24"/>
          <w:szCs w:val="24"/>
        </w:rPr>
        <w:t>u</w:t>
      </w:r>
      <w:r>
        <w:rPr>
          <w:b/>
          <w:sz w:val="24"/>
          <w:szCs w:val="24"/>
        </w:rPr>
        <w:t>al</w:t>
      </w:r>
      <w:r>
        <w:rPr>
          <w:b/>
          <w:spacing w:val="1"/>
          <w:sz w:val="24"/>
          <w:szCs w:val="24"/>
        </w:rPr>
        <w:t>i</w:t>
      </w:r>
      <w:r>
        <w:rPr>
          <w:b/>
          <w:spacing w:val="-1"/>
          <w:sz w:val="24"/>
          <w:szCs w:val="24"/>
        </w:rPr>
        <w:t>z</w:t>
      </w:r>
      <w:r>
        <w:rPr>
          <w:b/>
          <w:sz w:val="24"/>
          <w:szCs w:val="24"/>
        </w:rPr>
        <w:t>ation:</w:t>
      </w:r>
    </w:p>
    <w:p w:rsidR="00775F05" w:rsidRDefault="00775F05">
      <w:pPr>
        <w:spacing w:before="10" w:line="160" w:lineRule="exact"/>
        <w:rPr>
          <w:sz w:val="17"/>
          <w:szCs w:val="17"/>
        </w:rPr>
      </w:pPr>
    </w:p>
    <w:p w:rsidR="00775F05" w:rsidRDefault="00F7341E" w:rsidP="005007A1">
      <w:pPr>
        <w:ind w:left="462"/>
        <w:rPr>
          <w:sz w:val="24"/>
          <w:szCs w:val="24"/>
        </w:rPr>
      </w:pPr>
      <w:r>
        <w:rPr>
          <w:sz w:val="24"/>
          <w:szCs w:val="24"/>
        </w:rPr>
        <w:t xml:space="preserve">   </w:t>
      </w:r>
      <w:r>
        <w:rPr>
          <w:spacing w:val="10"/>
          <w:sz w:val="24"/>
          <w:szCs w:val="24"/>
        </w:rPr>
        <w:t xml:space="preserve"> </w:t>
      </w:r>
      <w:r>
        <w:rPr>
          <w:sz w:val="24"/>
          <w:szCs w:val="24"/>
        </w:rPr>
        <w:t>Visu</w:t>
      </w:r>
      <w:r>
        <w:rPr>
          <w:spacing w:val="-1"/>
          <w:sz w:val="24"/>
          <w:szCs w:val="24"/>
        </w:rPr>
        <w:t>a</w:t>
      </w:r>
      <w:r>
        <w:rPr>
          <w:sz w:val="24"/>
          <w:szCs w:val="24"/>
        </w:rPr>
        <w:t>l</w:t>
      </w:r>
      <w:r>
        <w:rPr>
          <w:spacing w:val="1"/>
          <w:sz w:val="24"/>
          <w:szCs w:val="24"/>
        </w:rPr>
        <w:t>iz</w:t>
      </w:r>
      <w:r>
        <w:rPr>
          <w:spacing w:val="-1"/>
          <w:sz w:val="24"/>
          <w:szCs w:val="24"/>
        </w:rPr>
        <w:t>a</w:t>
      </w:r>
      <w:r>
        <w:rPr>
          <w:sz w:val="24"/>
          <w:szCs w:val="24"/>
        </w:rPr>
        <w:t>t</w:t>
      </w:r>
      <w:r>
        <w:rPr>
          <w:spacing w:val="1"/>
          <w:sz w:val="24"/>
          <w:szCs w:val="24"/>
        </w:rPr>
        <w:t>i</w:t>
      </w:r>
      <w:r>
        <w:rPr>
          <w:sz w:val="24"/>
          <w:szCs w:val="24"/>
        </w:rPr>
        <w:t xml:space="preserve">on </w:t>
      </w:r>
      <w:r>
        <w:rPr>
          <w:spacing w:val="-1"/>
          <w:sz w:val="24"/>
          <w:szCs w:val="24"/>
        </w:rPr>
        <w:t>a</w:t>
      </w:r>
      <w:r>
        <w:rPr>
          <w:sz w:val="24"/>
          <w:szCs w:val="24"/>
        </w:rPr>
        <w:t xml:space="preserve">bout </w:t>
      </w:r>
      <w:r>
        <w:rPr>
          <w:spacing w:val="1"/>
          <w:sz w:val="24"/>
          <w:szCs w:val="24"/>
        </w:rPr>
        <w:t>t</w:t>
      </w:r>
      <w:r>
        <w:rPr>
          <w:sz w:val="24"/>
          <w:szCs w:val="24"/>
        </w:rPr>
        <w:t>he</w:t>
      </w:r>
      <w:r>
        <w:rPr>
          <w:spacing w:val="-1"/>
          <w:sz w:val="24"/>
          <w:szCs w:val="24"/>
        </w:rPr>
        <w:t xml:space="preserve"> </w:t>
      </w:r>
      <w:r>
        <w:rPr>
          <w:sz w:val="24"/>
          <w:szCs w:val="24"/>
        </w:rPr>
        <w:t>v</w:t>
      </w:r>
      <w:r>
        <w:rPr>
          <w:spacing w:val="-1"/>
          <w:sz w:val="24"/>
          <w:szCs w:val="24"/>
        </w:rPr>
        <w:t>a</w:t>
      </w:r>
      <w:r>
        <w:rPr>
          <w:sz w:val="24"/>
          <w:szCs w:val="24"/>
        </w:rPr>
        <w:t>rious outpu</w:t>
      </w:r>
      <w:r>
        <w:rPr>
          <w:spacing w:val="1"/>
          <w:sz w:val="24"/>
          <w:szCs w:val="24"/>
        </w:rPr>
        <w:t>t</w:t>
      </w:r>
      <w:r>
        <w:rPr>
          <w:sz w:val="24"/>
          <w:szCs w:val="24"/>
        </w:rPr>
        <w:t>s is</w:t>
      </w:r>
      <w:r>
        <w:rPr>
          <w:spacing w:val="1"/>
          <w:sz w:val="24"/>
          <w:szCs w:val="24"/>
        </w:rPr>
        <w:t xml:space="preserve"> </w:t>
      </w:r>
      <w:r>
        <w:rPr>
          <w:sz w:val="24"/>
          <w:szCs w:val="24"/>
        </w:rPr>
        <w:t>done</w:t>
      </w:r>
      <w:r>
        <w:rPr>
          <w:spacing w:val="-1"/>
          <w:sz w:val="24"/>
          <w:szCs w:val="24"/>
        </w:rPr>
        <w:t xml:space="preserve"> </w:t>
      </w:r>
      <w:r>
        <w:rPr>
          <w:sz w:val="24"/>
          <w:szCs w:val="24"/>
        </w:rPr>
        <w:t>using</w:t>
      </w:r>
      <w:r>
        <w:rPr>
          <w:spacing w:val="-2"/>
          <w:sz w:val="24"/>
          <w:szCs w:val="24"/>
        </w:rPr>
        <w:t xml:space="preserve"> </w:t>
      </w:r>
      <w:r w:rsidR="005007A1">
        <w:rPr>
          <w:sz w:val="24"/>
          <w:szCs w:val="24"/>
        </w:rPr>
        <w:t>Matplotlib.</w:t>
      </w:r>
    </w:p>
    <w:p w:rsidR="00775F05" w:rsidRDefault="00775F05">
      <w:pPr>
        <w:spacing w:before="2" w:line="140" w:lineRule="exact"/>
        <w:rPr>
          <w:sz w:val="14"/>
          <w:szCs w:val="14"/>
        </w:rPr>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before="16"/>
        <w:ind w:right="116"/>
        <w:jc w:val="right"/>
        <w:rPr>
          <w:rFonts w:ascii="Calibri" w:eastAsia="Calibri" w:hAnsi="Calibri" w:cs="Calibri"/>
          <w:sz w:val="22"/>
          <w:szCs w:val="22"/>
        </w:rPr>
        <w:sectPr w:rsidR="00775F05">
          <w:pgSz w:w="11920" w:h="16840"/>
          <w:pgMar w:top="1320" w:right="1320" w:bottom="280" w:left="1600" w:header="720" w:footer="720" w:gutter="0"/>
          <w:cols w:space="720"/>
        </w:sectPr>
      </w:pPr>
    </w:p>
    <w:p w:rsidR="00DC2F06" w:rsidRDefault="00DC2F06">
      <w:pPr>
        <w:spacing w:before="59"/>
        <w:ind w:left="3654" w:right="3671"/>
        <w:jc w:val="center"/>
        <w:rPr>
          <w:b/>
          <w:spacing w:val="-1"/>
          <w:sz w:val="28"/>
          <w:szCs w:val="28"/>
        </w:rPr>
      </w:pPr>
      <w:r>
        <w:rPr>
          <w:b/>
          <w:spacing w:val="-1"/>
          <w:sz w:val="28"/>
          <w:szCs w:val="28"/>
        </w:rPr>
        <w:lastRenderedPageBreak/>
        <w:t>CHAPTER 6</w:t>
      </w:r>
    </w:p>
    <w:p w:rsidR="00DC2F06" w:rsidRDefault="00F919A9" w:rsidP="00DC2F06">
      <w:pPr>
        <w:spacing w:before="59"/>
        <w:ind w:left="3060" w:right="3060"/>
        <w:jc w:val="center"/>
        <w:rPr>
          <w:b/>
          <w:spacing w:val="-1"/>
          <w:sz w:val="28"/>
          <w:szCs w:val="28"/>
        </w:rPr>
      </w:pPr>
      <w:r>
        <w:rPr>
          <w:b/>
          <w:spacing w:val="-1"/>
          <w:sz w:val="28"/>
          <w:szCs w:val="28"/>
        </w:rPr>
        <w:t>CODE SNIPPET</w:t>
      </w:r>
    </w:p>
    <w:p w:rsidR="00F919A9" w:rsidRDefault="00F919A9" w:rsidP="00F919A9">
      <w:pPr>
        <w:spacing w:before="59"/>
        <w:ind w:right="3060"/>
        <w:rPr>
          <w:b/>
          <w:spacing w:val="-1"/>
          <w:sz w:val="28"/>
          <w:szCs w:val="28"/>
        </w:rPr>
      </w:pPr>
    </w:p>
    <w:p w:rsidR="00F919A9" w:rsidRPr="00DC2F06" w:rsidRDefault="00F919A9" w:rsidP="00F919A9">
      <w:pPr>
        <w:spacing w:before="59"/>
        <w:ind w:right="3060"/>
        <w:rPr>
          <w:b/>
          <w:spacing w:val="-1"/>
          <w:sz w:val="28"/>
          <w:szCs w:val="28"/>
        </w:rPr>
      </w:pPr>
      <w:r>
        <w:rPr>
          <w:b/>
          <w:spacing w:val="-1"/>
          <w:sz w:val="28"/>
          <w:szCs w:val="28"/>
        </w:rPr>
        <w:t>Gradient Boost Code Snippet</w:t>
      </w:r>
    </w:p>
    <w:p w:rsidR="00DC2F06" w:rsidRDefault="00DC2F06" w:rsidP="00DC2F06">
      <w:pPr>
        <w:rPr>
          <w:sz w:val="28"/>
          <w:szCs w:val="28"/>
        </w:rPr>
      </w:pPr>
    </w:p>
    <w:p w:rsidR="00DC2F06" w:rsidRDefault="00DC2F06" w:rsidP="00DC2F06">
      <w:pPr>
        <w:tabs>
          <w:tab w:val="left" w:pos="2700"/>
        </w:tabs>
        <w:rPr>
          <w:b/>
          <w:spacing w:val="-1"/>
          <w:sz w:val="28"/>
          <w:szCs w:val="28"/>
        </w:rPr>
      </w:pPr>
      <w:r>
        <w:rPr>
          <w:sz w:val="28"/>
          <w:szCs w:val="28"/>
        </w:rPr>
        <w:tab/>
      </w:r>
      <w:r w:rsidRPr="00DC2F06">
        <w:rPr>
          <w:b/>
          <w:noProof/>
          <w:spacing w:val="-1"/>
          <w:sz w:val="28"/>
          <w:szCs w:val="28"/>
        </w:rPr>
        <w:drawing>
          <wp:inline distT="0" distB="0" distL="0" distR="0">
            <wp:extent cx="5392471" cy="4320540"/>
            <wp:effectExtent l="0" t="0" r="0" b="3810"/>
            <wp:docPr id="15" name="Picture 15" descr="C:\Users\GOPAL GOEL\Desktop\pr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AL GOEL\Desktop\pro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513" cy="4327785"/>
                    </a:xfrm>
                    <a:prstGeom prst="rect">
                      <a:avLst/>
                    </a:prstGeom>
                    <a:noFill/>
                    <a:ln>
                      <a:noFill/>
                    </a:ln>
                  </pic:spPr>
                </pic:pic>
              </a:graphicData>
            </a:graphic>
          </wp:inline>
        </w:drawing>
      </w:r>
      <w:r w:rsidRPr="00DC2F06">
        <w:rPr>
          <w:b/>
          <w:noProof/>
          <w:spacing w:val="-1"/>
          <w:sz w:val="28"/>
          <w:szCs w:val="28"/>
        </w:rPr>
        <w:lastRenderedPageBreak/>
        <w:drawing>
          <wp:inline distT="0" distB="0" distL="0" distR="0">
            <wp:extent cx="6000278" cy="4625340"/>
            <wp:effectExtent l="0" t="0" r="635" b="3810"/>
            <wp:docPr id="14" name="Picture 14" descr="C:\Users\GOPAL GOEL\Desktop\p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AL GOEL\Desktop\pro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2924" cy="4635088"/>
                    </a:xfrm>
                    <a:prstGeom prst="rect">
                      <a:avLst/>
                    </a:prstGeom>
                    <a:noFill/>
                    <a:ln>
                      <a:noFill/>
                    </a:ln>
                  </pic:spPr>
                </pic:pic>
              </a:graphicData>
            </a:graphic>
          </wp:inline>
        </w:drawing>
      </w:r>
      <w:r w:rsidRPr="00DC2F06">
        <w:rPr>
          <w:b/>
          <w:noProof/>
          <w:spacing w:val="-1"/>
          <w:sz w:val="28"/>
          <w:szCs w:val="28"/>
        </w:rPr>
        <w:drawing>
          <wp:inline distT="0" distB="0" distL="0" distR="0">
            <wp:extent cx="6019800" cy="4426849"/>
            <wp:effectExtent l="0" t="0" r="0" b="0"/>
            <wp:docPr id="13" name="Picture 13" descr="C:\Users\GOPAL GOEL\Desktop\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AL GOEL\Desktop\pro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0261" cy="4434541"/>
                    </a:xfrm>
                    <a:prstGeom prst="rect">
                      <a:avLst/>
                    </a:prstGeom>
                    <a:noFill/>
                    <a:ln>
                      <a:noFill/>
                    </a:ln>
                  </pic:spPr>
                </pic:pic>
              </a:graphicData>
            </a:graphic>
          </wp:inline>
        </w:drawing>
      </w:r>
      <w:r w:rsidRPr="00DC2F06">
        <w:rPr>
          <w:b/>
          <w:noProof/>
          <w:spacing w:val="-1"/>
          <w:sz w:val="28"/>
          <w:szCs w:val="28"/>
        </w:rPr>
        <w:lastRenderedPageBreak/>
        <w:drawing>
          <wp:inline distT="0" distB="0" distL="0" distR="0">
            <wp:extent cx="5814060" cy="4831080"/>
            <wp:effectExtent l="0" t="0" r="0" b="7620"/>
            <wp:docPr id="7" name="Picture 7" descr="C:\Users\GOPAL GOEL\Desktop\p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AL GOEL\Desktop\pro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1969" cy="4845961"/>
                    </a:xfrm>
                    <a:prstGeom prst="rect">
                      <a:avLst/>
                    </a:prstGeom>
                    <a:noFill/>
                    <a:ln>
                      <a:noFill/>
                    </a:ln>
                  </pic:spPr>
                </pic:pic>
              </a:graphicData>
            </a:graphic>
          </wp:inline>
        </w:drawing>
      </w:r>
      <w:r w:rsidRPr="00DC2F06">
        <w:rPr>
          <w:b/>
          <w:noProof/>
          <w:spacing w:val="-1"/>
          <w:sz w:val="28"/>
          <w:szCs w:val="28"/>
        </w:rPr>
        <w:drawing>
          <wp:inline distT="0" distB="0" distL="0" distR="0">
            <wp:extent cx="5829300" cy="4345274"/>
            <wp:effectExtent l="0" t="0" r="0" b="0"/>
            <wp:docPr id="2" name="Picture 2" descr="C:\Users\GOPAL GOEL\Desktop\pr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AL GOEL\Desktop\pro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7448" cy="4358802"/>
                    </a:xfrm>
                    <a:prstGeom prst="rect">
                      <a:avLst/>
                    </a:prstGeom>
                    <a:noFill/>
                    <a:ln>
                      <a:noFill/>
                    </a:ln>
                  </pic:spPr>
                </pic:pic>
              </a:graphicData>
            </a:graphic>
          </wp:inline>
        </w:drawing>
      </w:r>
    </w:p>
    <w:p w:rsidR="00DC2F06" w:rsidRDefault="00DC2F06">
      <w:pPr>
        <w:spacing w:before="59"/>
        <w:ind w:left="3654" w:right="3671"/>
        <w:jc w:val="center"/>
        <w:rPr>
          <w:b/>
          <w:spacing w:val="-1"/>
          <w:sz w:val="28"/>
          <w:szCs w:val="28"/>
        </w:rPr>
      </w:pPr>
    </w:p>
    <w:p w:rsidR="00F60F97" w:rsidRDefault="00F60F97" w:rsidP="00F60F97">
      <w:pPr>
        <w:spacing w:before="59"/>
        <w:ind w:right="900"/>
        <w:rPr>
          <w:b/>
          <w:spacing w:val="-1"/>
          <w:sz w:val="28"/>
          <w:szCs w:val="28"/>
        </w:rPr>
      </w:pPr>
      <w:r>
        <w:rPr>
          <w:b/>
          <w:spacing w:val="-1"/>
          <w:sz w:val="28"/>
          <w:szCs w:val="28"/>
        </w:rPr>
        <w:lastRenderedPageBreak/>
        <w:t>Visualization Code Snippet</w:t>
      </w:r>
    </w:p>
    <w:p w:rsidR="00F60F97" w:rsidRDefault="00F60F97" w:rsidP="00F60F97">
      <w:pPr>
        <w:spacing w:before="59"/>
        <w:ind w:right="900"/>
        <w:rPr>
          <w:b/>
          <w:spacing w:val="-1"/>
          <w:sz w:val="28"/>
          <w:szCs w:val="28"/>
        </w:rPr>
      </w:pPr>
      <w:r w:rsidRPr="00F60F97">
        <w:rPr>
          <w:b/>
          <w:noProof/>
          <w:spacing w:val="-1"/>
          <w:sz w:val="28"/>
          <w:szCs w:val="28"/>
        </w:rPr>
        <w:drawing>
          <wp:inline distT="0" distB="0" distL="0" distR="0">
            <wp:extent cx="5996940" cy="1164571"/>
            <wp:effectExtent l="0" t="0" r="3810" b="0"/>
            <wp:docPr id="18" name="Picture 18" descr="C:\Users\GOPAL GOEL\Pictures\d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AL GOEL\Pictures\dd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3124" cy="1173540"/>
                    </a:xfrm>
                    <a:prstGeom prst="rect">
                      <a:avLst/>
                    </a:prstGeom>
                    <a:noFill/>
                    <a:ln>
                      <a:noFill/>
                    </a:ln>
                  </pic:spPr>
                </pic:pic>
              </a:graphicData>
            </a:graphic>
          </wp:inline>
        </w:drawing>
      </w:r>
    </w:p>
    <w:p w:rsidR="00F60F97" w:rsidRDefault="00F60F97" w:rsidP="00F60F97">
      <w:pPr>
        <w:spacing w:before="59"/>
        <w:ind w:right="900"/>
        <w:rPr>
          <w:b/>
          <w:spacing w:val="-1"/>
          <w:sz w:val="28"/>
          <w:szCs w:val="28"/>
        </w:rPr>
      </w:pPr>
      <w:r w:rsidRPr="00F60F97">
        <w:rPr>
          <w:b/>
          <w:noProof/>
          <w:spacing w:val="-1"/>
          <w:sz w:val="28"/>
          <w:szCs w:val="28"/>
        </w:rPr>
        <w:drawing>
          <wp:inline distT="0" distB="0" distL="0" distR="0">
            <wp:extent cx="5951220" cy="1219685"/>
            <wp:effectExtent l="0" t="0" r="0" b="0"/>
            <wp:docPr id="17" name="Picture 17" descr="C:\Users\GOPAL GOEL\Pictures\d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AL GOEL\Pictures\dd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7455" cy="1229161"/>
                    </a:xfrm>
                    <a:prstGeom prst="rect">
                      <a:avLst/>
                    </a:prstGeom>
                    <a:noFill/>
                    <a:ln>
                      <a:noFill/>
                    </a:ln>
                  </pic:spPr>
                </pic:pic>
              </a:graphicData>
            </a:graphic>
          </wp:inline>
        </w:drawing>
      </w:r>
      <w:r w:rsidRPr="00F60F97">
        <w:rPr>
          <w:b/>
          <w:noProof/>
          <w:spacing w:val="-1"/>
          <w:sz w:val="28"/>
          <w:szCs w:val="28"/>
        </w:rPr>
        <w:drawing>
          <wp:inline distT="0" distB="0" distL="0" distR="0">
            <wp:extent cx="5938534" cy="1424940"/>
            <wp:effectExtent l="0" t="0" r="5080" b="3810"/>
            <wp:docPr id="16" name="Picture 16" descr="C:\Users\GOPAL GOEL\Pictures\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AL GOEL\Pictures\dd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1644" cy="1435284"/>
                    </a:xfrm>
                    <a:prstGeom prst="rect">
                      <a:avLst/>
                    </a:prstGeom>
                    <a:noFill/>
                    <a:ln>
                      <a:noFill/>
                    </a:ln>
                  </pic:spPr>
                </pic:pic>
              </a:graphicData>
            </a:graphic>
          </wp:inline>
        </w:drawing>
      </w: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F919A9" w:rsidRDefault="00F919A9" w:rsidP="00F60F97">
      <w:pPr>
        <w:spacing w:before="59"/>
        <w:ind w:right="900"/>
        <w:rPr>
          <w:b/>
          <w:spacing w:val="-1"/>
          <w:sz w:val="28"/>
          <w:szCs w:val="28"/>
        </w:rPr>
      </w:pPr>
    </w:p>
    <w:p w:rsidR="00775F05" w:rsidRDefault="00775F05">
      <w:pPr>
        <w:spacing w:line="200" w:lineRule="exact"/>
      </w:pPr>
    </w:p>
    <w:p w:rsidR="00775F05" w:rsidRDefault="00775F05">
      <w:pPr>
        <w:spacing w:line="200" w:lineRule="exact"/>
      </w:pPr>
    </w:p>
    <w:p w:rsidR="00775F05" w:rsidRDefault="00ED1F04">
      <w:pPr>
        <w:spacing w:before="78"/>
        <w:ind w:left="3770" w:right="3789"/>
        <w:jc w:val="center"/>
        <w:rPr>
          <w:sz w:val="24"/>
          <w:szCs w:val="24"/>
        </w:rPr>
      </w:pPr>
      <w:r>
        <w:pict>
          <v:group id="_x0000_s1069" style="position:absolute;left:0;text-align:left;margin-left:23.95pt;margin-top:23.7pt;width:547.55pt;height:794.6pt;z-index:-1286;mso-position-horizontal-relative:page;mso-position-vertical-relative:page" coordorigin="479,474" coordsize="10951,15892">
            <v:shape id="_x0000_s1073" style="position:absolute;left:490;top:485;width:10930;height:0" coordorigin="490,485" coordsize="10930,0" path="m490,485r10929,e" filled="f" strokeweight=".58pt">
              <v:path arrowok="t"/>
            </v:shape>
            <v:shape id="_x0000_s1072" style="position:absolute;left:485;top:480;width:0;height:15881" coordorigin="485,480" coordsize="0,15881" path="m485,480r,15881e" filled="f" strokeweight=".58pt">
              <v:path arrowok="t"/>
            </v:shape>
            <v:shape id="_x0000_s1071" style="position:absolute;left:11424;top:480;width:0;height:15881" coordorigin="11424,480" coordsize="0,15881" path="m11424,480r,15881e" filled="f" strokeweight=".58pt">
              <v:path arrowok="t"/>
            </v:shape>
            <v:shape id="_x0000_s1070" style="position:absolute;left:490;top:16356;width:10930;height:0" coordorigin="490,16356" coordsize="10930,0" path="m490,16356r10929,e" filled="f" strokeweight=".58pt">
              <v:path arrowok="t"/>
            </v:shape>
            <w10:wrap anchorx="page" anchory="page"/>
          </v:group>
        </w:pict>
      </w:r>
      <w:r w:rsidR="00F7341E">
        <w:rPr>
          <w:b/>
          <w:sz w:val="24"/>
          <w:szCs w:val="24"/>
        </w:rPr>
        <w:t>CHA</w:t>
      </w:r>
      <w:r w:rsidR="00F7341E">
        <w:rPr>
          <w:b/>
          <w:spacing w:val="-3"/>
          <w:sz w:val="24"/>
          <w:szCs w:val="24"/>
        </w:rPr>
        <w:t>P</w:t>
      </w:r>
      <w:r w:rsidR="00C35EBA">
        <w:rPr>
          <w:b/>
          <w:sz w:val="24"/>
          <w:szCs w:val="24"/>
        </w:rPr>
        <w:t>TER 7</w:t>
      </w:r>
    </w:p>
    <w:p w:rsidR="00775F05" w:rsidRDefault="00775F05">
      <w:pPr>
        <w:spacing w:before="3" w:line="180" w:lineRule="exact"/>
        <w:rPr>
          <w:sz w:val="18"/>
          <w:szCs w:val="18"/>
        </w:rPr>
      </w:pPr>
    </w:p>
    <w:p w:rsidR="00775F05" w:rsidRDefault="00F7341E">
      <w:pPr>
        <w:spacing w:line="260" w:lineRule="exact"/>
        <w:ind w:left="3405" w:right="3425"/>
        <w:jc w:val="center"/>
        <w:rPr>
          <w:sz w:val="24"/>
          <w:szCs w:val="24"/>
        </w:rPr>
      </w:pPr>
      <w:r>
        <w:rPr>
          <w:b/>
          <w:position w:val="-1"/>
          <w:sz w:val="24"/>
          <w:szCs w:val="24"/>
        </w:rPr>
        <w:t>VISUALI</w:t>
      </w:r>
      <w:r>
        <w:rPr>
          <w:b/>
          <w:spacing w:val="-1"/>
          <w:position w:val="-1"/>
          <w:sz w:val="24"/>
          <w:szCs w:val="24"/>
        </w:rPr>
        <w:t>Z</w:t>
      </w:r>
      <w:r>
        <w:rPr>
          <w:b/>
          <w:position w:val="-1"/>
          <w:sz w:val="24"/>
          <w:szCs w:val="24"/>
        </w:rPr>
        <w:t>ATI</w:t>
      </w:r>
      <w:r>
        <w:rPr>
          <w:b/>
          <w:spacing w:val="1"/>
          <w:position w:val="-1"/>
          <w:sz w:val="24"/>
          <w:szCs w:val="24"/>
        </w:rPr>
        <w:t>O</w:t>
      </w:r>
      <w:r>
        <w:rPr>
          <w:b/>
          <w:position w:val="-1"/>
          <w:sz w:val="24"/>
          <w:szCs w:val="24"/>
        </w:rPr>
        <w:t>NS</w:t>
      </w:r>
    </w:p>
    <w:p w:rsidR="00775F05" w:rsidRDefault="00775F05">
      <w:pPr>
        <w:spacing w:line="200" w:lineRule="exact"/>
      </w:pPr>
    </w:p>
    <w:p w:rsidR="00775F05" w:rsidRDefault="00775F05">
      <w:pPr>
        <w:spacing w:line="200" w:lineRule="exact"/>
      </w:pPr>
    </w:p>
    <w:p w:rsidR="006D03A9" w:rsidRDefault="006D03A9">
      <w:pPr>
        <w:spacing w:before="57"/>
        <w:ind w:left="3654" w:right="3671"/>
        <w:jc w:val="center"/>
        <w:rPr>
          <w:rFonts w:ascii="Calibri" w:eastAsia="Calibri" w:hAnsi="Calibri" w:cs="Calibri"/>
          <w:spacing w:val="1"/>
          <w:sz w:val="22"/>
          <w:szCs w:val="22"/>
        </w:rPr>
      </w:pPr>
    </w:p>
    <w:p w:rsidR="006D03A9" w:rsidRDefault="006D03A9" w:rsidP="006D03A9">
      <w:pPr>
        <w:spacing w:before="57"/>
        <w:ind w:right="3671"/>
        <w:jc w:val="center"/>
        <w:rPr>
          <w:rFonts w:ascii="Calibri" w:eastAsia="Calibri" w:hAnsi="Calibri" w:cs="Calibri"/>
          <w:spacing w:val="1"/>
          <w:sz w:val="22"/>
          <w:szCs w:val="22"/>
        </w:rPr>
      </w:pPr>
      <w:r w:rsidRPr="006D03A9">
        <w:rPr>
          <w:rFonts w:ascii="Calibri" w:eastAsia="Calibri" w:hAnsi="Calibri" w:cs="Calibri"/>
          <w:noProof/>
          <w:spacing w:val="1"/>
          <w:sz w:val="22"/>
          <w:szCs w:val="22"/>
        </w:rPr>
        <w:drawing>
          <wp:inline distT="0" distB="0" distL="0" distR="0">
            <wp:extent cx="5394042" cy="3501296"/>
            <wp:effectExtent l="0" t="0" r="0" b="4445"/>
            <wp:docPr id="3" name="Picture 3" descr="C:\Users\GOPAL GOEL\Deskto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AL GOEL\Desktop\A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5319" cy="3508616"/>
                    </a:xfrm>
                    <a:prstGeom prst="rect">
                      <a:avLst/>
                    </a:prstGeom>
                    <a:noFill/>
                    <a:ln>
                      <a:noFill/>
                    </a:ln>
                  </pic:spPr>
                </pic:pic>
              </a:graphicData>
            </a:graphic>
          </wp:inline>
        </w:drawing>
      </w:r>
    </w:p>
    <w:p w:rsidR="006D03A9" w:rsidRDefault="006D03A9" w:rsidP="006D03A9">
      <w:pPr>
        <w:spacing w:before="57"/>
        <w:ind w:right="3671"/>
        <w:jc w:val="center"/>
        <w:rPr>
          <w:rFonts w:ascii="Calibri" w:eastAsia="Calibri" w:hAnsi="Calibri" w:cs="Calibri"/>
          <w:spacing w:val="1"/>
          <w:sz w:val="22"/>
          <w:szCs w:val="22"/>
        </w:rPr>
      </w:pPr>
    </w:p>
    <w:p w:rsidR="006D03A9" w:rsidRDefault="006D03A9" w:rsidP="006D03A9">
      <w:pPr>
        <w:spacing w:before="57"/>
        <w:ind w:right="3671"/>
        <w:jc w:val="center"/>
        <w:rPr>
          <w:rFonts w:ascii="Calibri" w:eastAsia="Calibri" w:hAnsi="Calibri" w:cs="Calibri"/>
          <w:spacing w:val="1"/>
          <w:sz w:val="22"/>
          <w:szCs w:val="22"/>
        </w:rPr>
      </w:pPr>
      <w:r w:rsidRPr="006D03A9">
        <w:rPr>
          <w:rFonts w:ascii="Calibri" w:eastAsia="Calibri" w:hAnsi="Calibri" w:cs="Calibri"/>
          <w:noProof/>
          <w:spacing w:val="1"/>
          <w:sz w:val="22"/>
          <w:szCs w:val="22"/>
        </w:rPr>
        <w:drawing>
          <wp:inline distT="0" distB="0" distL="0" distR="0">
            <wp:extent cx="5859500" cy="3654249"/>
            <wp:effectExtent l="0" t="0" r="8255" b="3810"/>
            <wp:docPr id="12" name="Picture 12" descr="C:\Users\GOPAL GOEL\Desktop\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PAL GOEL\Desktop\a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8404" cy="3659802"/>
                    </a:xfrm>
                    <a:prstGeom prst="rect">
                      <a:avLst/>
                    </a:prstGeom>
                    <a:noFill/>
                    <a:ln>
                      <a:noFill/>
                    </a:ln>
                  </pic:spPr>
                </pic:pic>
              </a:graphicData>
            </a:graphic>
          </wp:inline>
        </w:drawing>
      </w:r>
    </w:p>
    <w:p w:rsidR="00BB29AB" w:rsidRDefault="006D03A9" w:rsidP="006D03A9">
      <w:pPr>
        <w:spacing w:before="57"/>
        <w:ind w:right="3671"/>
        <w:jc w:val="center"/>
        <w:rPr>
          <w:rFonts w:ascii="Calibri" w:eastAsia="Calibri" w:hAnsi="Calibri" w:cs="Calibri"/>
          <w:spacing w:val="1"/>
          <w:sz w:val="22"/>
          <w:szCs w:val="22"/>
        </w:rPr>
      </w:pPr>
      <w:r w:rsidRPr="006D03A9">
        <w:rPr>
          <w:rFonts w:ascii="Calibri" w:eastAsia="Calibri" w:hAnsi="Calibri" w:cs="Calibri"/>
          <w:noProof/>
          <w:spacing w:val="1"/>
          <w:sz w:val="22"/>
          <w:szCs w:val="22"/>
        </w:rPr>
        <w:lastRenderedPageBreak/>
        <w:drawing>
          <wp:inline distT="0" distB="0" distL="0" distR="0">
            <wp:extent cx="6492240" cy="3761105"/>
            <wp:effectExtent l="0" t="0" r="3810" b="0"/>
            <wp:docPr id="11" name="Picture 11" descr="C:\Users\GOPAL GOEL\Desktop\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PAL GOEL\Desktop\a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10788" cy="3771850"/>
                    </a:xfrm>
                    <a:prstGeom prst="rect">
                      <a:avLst/>
                    </a:prstGeom>
                    <a:noFill/>
                    <a:ln>
                      <a:noFill/>
                    </a:ln>
                  </pic:spPr>
                </pic:pic>
              </a:graphicData>
            </a:graphic>
          </wp:inline>
        </w:drawing>
      </w:r>
      <w:r w:rsidRPr="006D03A9">
        <w:rPr>
          <w:rFonts w:ascii="Calibri" w:eastAsia="Calibri" w:hAnsi="Calibri" w:cs="Calibri"/>
          <w:noProof/>
          <w:spacing w:val="1"/>
          <w:sz w:val="22"/>
          <w:szCs w:val="22"/>
        </w:rPr>
        <w:drawing>
          <wp:inline distT="0" distB="0" distL="0" distR="0">
            <wp:extent cx="6433946" cy="4861356"/>
            <wp:effectExtent l="0" t="0" r="5080" b="0"/>
            <wp:docPr id="10" name="Picture 10" descr="C:\Users\GOPAL GOEL\Desktop\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PAL GOEL\Desktop\a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42655" cy="4867937"/>
                    </a:xfrm>
                    <a:prstGeom prst="rect">
                      <a:avLst/>
                    </a:prstGeom>
                    <a:noFill/>
                    <a:ln>
                      <a:noFill/>
                    </a:ln>
                  </pic:spPr>
                </pic:pic>
              </a:graphicData>
            </a:graphic>
          </wp:inline>
        </w:drawing>
      </w:r>
      <w:r w:rsidRPr="006D03A9">
        <w:rPr>
          <w:rFonts w:ascii="Calibri" w:eastAsia="Calibri" w:hAnsi="Calibri" w:cs="Calibri"/>
          <w:noProof/>
          <w:spacing w:val="1"/>
          <w:sz w:val="22"/>
          <w:szCs w:val="22"/>
        </w:rPr>
        <w:lastRenderedPageBreak/>
        <w:drawing>
          <wp:inline distT="0" distB="0" distL="0" distR="0">
            <wp:extent cx="6362700" cy="4000186"/>
            <wp:effectExtent l="0" t="0" r="0" b="635"/>
            <wp:docPr id="9" name="Picture 9" descr="C:\Users\GOPAL GOEL\Desktop\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PAL GOEL\Desktop\a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0958" cy="4011665"/>
                    </a:xfrm>
                    <a:prstGeom prst="rect">
                      <a:avLst/>
                    </a:prstGeom>
                    <a:noFill/>
                    <a:ln>
                      <a:noFill/>
                    </a:ln>
                  </pic:spPr>
                </pic:pic>
              </a:graphicData>
            </a:graphic>
          </wp:inline>
        </w:drawing>
      </w:r>
      <w:r w:rsidRPr="006D03A9">
        <w:rPr>
          <w:rFonts w:ascii="Calibri" w:eastAsia="Calibri" w:hAnsi="Calibri" w:cs="Calibri"/>
          <w:noProof/>
          <w:spacing w:val="1"/>
          <w:sz w:val="22"/>
          <w:szCs w:val="22"/>
        </w:rPr>
        <w:drawing>
          <wp:inline distT="0" distB="0" distL="0" distR="0">
            <wp:extent cx="6713220" cy="4450260"/>
            <wp:effectExtent l="0" t="0" r="0" b="7620"/>
            <wp:docPr id="8" name="Picture 8" descr="C:\Users\GOPAL GOEL\Desktop\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PAL GOEL\Desktop\a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17177" cy="4452883"/>
                    </a:xfrm>
                    <a:prstGeom prst="rect">
                      <a:avLst/>
                    </a:prstGeom>
                    <a:noFill/>
                    <a:ln>
                      <a:noFill/>
                    </a:ln>
                  </pic:spPr>
                </pic:pic>
              </a:graphicData>
            </a:graphic>
          </wp:inline>
        </w:drawing>
      </w:r>
    </w:p>
    <w:p w:rsidR="006D03A9" w:rsidRDefault="006D03A9" w:rsidP="00E12A17">
      <w:pPr>
        <w:spacing w:before="57"/>
        <w:ind w:right="3671"/>
        <w:jc w:val="center"/>
        <w:rPr>
          <w:rFonts w:ascii="Calibri" w:eastAsia="Calibri" w:hAnsi="Calibri" w:cs="Calibri"/>
          <w:spacing w:val="1"/>
          <w:sz w:val="22"/>
          <w:szCs w:val="22"/>
        </w:rPr>
      </w:pPr>
      <w:r w:rsidRPr="006D03A9">
        <w:rPr>
          <w:rFonts w:ascii="Calibri" w:eastAsia="Calibri" w:hAnsi="Calibri" w:cs="Calibri"/>
          <w:noProof/>
          <w:spacing w:val="1"/>
          <w:sz w:val="22"/>
          <w:szCs w:val="22"/>
        </w:rPr>
        <w:lastRenderedPageBreak/>
        <w:drawing>
          <wp:inline distT="0" distB="0" distL="0" distR="0">
            <wp:extent cx="6240780" cy="3633470"/>
            <wp:effectExtent l="0" t="0" r="7620" b="5080"/>
            <wp:docPr id="6" name="Picture 6" descr="C:\Users\GOPAL GOEL\Deskto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AL GOEL\Desktop\a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56155" cy="3642422"/>
                    </a:xfrm>
                    <a:prstGeom prst="rect">
                      <a:avLst/>
                    </a:prstGeom>
                    <a:noFill/>
                    <a:ln>
                      <a:noFill/>
                    </a:ln>
                  </pic:spPr>
                </pic:pic>
              </a:graphicData>
            </a:graphic>
          </wp:inline>
        </w:drawing>
      </w:r>
    </w:p>
    <w:p w:rsidR="006D03A9" w:rsidRDefault="006D03A9">
      <w:pPr>
        <w:spacing w:before="57"/>
        <w:ind w:left="3654" w:right="3671"/>
        <w:jc w:val="center"/>
        <w:rPr>
          <w:rFonts w:ascii="Calibri" w:eastAsia="Calibri" w:hAnsi="Calibri" w:cs="Calibri"/>
          <w:spacing w:val="1"/>
          <w:sz w:val="22"/>
          <w:szCs w:val="22"/>
        </w:rPr>
      </w:pPr>
    </w:p>
    <w:p w:rsidR="006D03A9" w:rsidRDefault="006D03A9">
      <w:pPr>
        <w:spacing w:before="57"/>
        <w:ind w:left="3654" w:right="3671"/>
        <w:jc w:val="center"/>
        <w:rPr>
          <w:rFonts w:ascii="Calibri" w:eastAsia="Calibri" w:hAnsi="Calibri" w:cs="Calibri"/>
          <w:spacing w:val="1"/>
          <w:sz w:val="22"/>
          <w:szCs w:val="22"/>
        </w:rPr>
      </w:pPr>
    </w:p>
    <w:p w:rsidR="006D03A9" w:rsidRDefault="006D03A9">
      <w:pPr>
        <w:spacing w:before="57"/>
        <w:ind w:left="3654" w:right="3671"/>
        <w:jc w:val="cente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r>
        <w:rPr>
          <w:noProof/>
        </w:rPr>
        <w:drawing>
          <wp:inline distT="0" distB="0" distL="0" distR="0">
            <wp:extent cx="5715000" cy="3317278"/>
            <wp:effectExtent l="0" t="0" r="0" b="0"/>
            <wp:docPr id="19" name="Picture 19" descr="https://www.kaggle.io/svf/1207900/8977ae94364310d3af448ddcd9cdd344/__results___files/__results___19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aggle.io/svf/1207900/8977ae94364310d3af448ddcd9cdd344/__results___files/__results___19_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317278"/>
                    </a:xfrm>
                    <a:prstGeom prst="rect">
                      <a:avLst/>
                    </a:prstGeom>
                    <a:noFill/>
                    <a:ln>
                      <a:noFill/>
                    </a:ln>
                  </pic:spPr>
                </pic:pic>
              </a:graphicData>
            </a:graphic>
          </wp:inline>
        </w:drawing>
      </w:r>
    </w:p>
    <w:p w:rsidR="00E12A17" w:rsidRDefault="00E12A17">
      <w:pP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p>
    <w:p w:rsidR="00E12A17" w:rsidRDefault="00E12A17">
      <w:pPr>
        <w:rPr>
          <w:rFonts w:ascii="Calibri" w:eastAsia="Calibri" w:hAnsi="Calibri" w:cs="Calibri"/>
          <w:spacing w:val="1"/>
          <w:sz w:val="22"/>
          <w:szCs w:val="22"/>
        </w:rPr>
      </w:pPr>
    </w:p>
    <w:p w:rsidR="006D03A9" w:rsidRDefault="006D03A9">
      <w:pPr>
        <w:spacing w:before="57"/>
        <w:ind w:left="3654" w:right="3671"/>
        <w:jc w:val="center"/>
        <w:rPr>
          <w:rFonts w:ascii="Calibri" w:eastAsia="Calibri" w:hAnsi="Calibri" w:cs="Calibri"/>
          <w:spacing w:val="1"/>
          <w:sz w:val="22"/>
          <w:szCs w:val="22"/>
        </w:rPr>
      </w:pPr>
    </w:p>
    <w:p w:rsidR="00775F05" w:rsidRDefault="00ED1F04">
      <w:pPr>
        <w:spacing w:before="57"/>
        <w:ind w:left="3654" w:right="3671"/>
        <w:jc w:val="center"/>
        <w:rPr>
          <w:sz w:val="28"/>
          <w:szCs w:val="28"/>
        </w:rPr>
      </w:pPr>
      <w:r>
        <w:pict>
          <v:group id="_x0000_s1031" style="position:absolute;left:0;text-align:left;margin-left:23.95pt;margin-top:23.7pt;width:547.55pt;height:794.6pt;z-index:-1279;mso-position-horizontal-relative:page;mso-position-vertical-relative:page" coordorigin="479,474" coordsize="10951,15892">
            <v:shape id="_x0000_s1035" style="position:absolute;left:490;top:485;width:10930;height:0" coordorigin="490,485" coordsize="10930,0" path="m490,485r10929,e" filled="f" strokeweight=".58pt">
              <v:path arrowok="t"/>
            </v:shape>
            <v:shape id="_x0000_s1034" style="position:absolute;left:485;top:480;width:0;height:15881" coordorigin="485,480" coordsize="0,15881" path="m485,480r,15881e" filled="f" strokeweight=".58pt">
              <v:path arrowok="t"/>
            </v:shape>
            <v:shape id="_x0000_s1033" style="position:absolute;left:11424;top:480;width:0;height:15881" coordorigin="11424,480" coordsize="0,15881" path="m11424,480r,15881e" filled="f" strokeweight=".58pt">
              <v:path arrowok="t"/>
            </v:shape>
            <v:shape id="_x0000_s1032" style="position:absolute;left:490;top:16356;width:10930;height:0" coordorigin="490,16356" coordsize="10930,0" path="m490,16356r10929,e" filled="f" strokeweight=".58pt">
              <v:path arrowok="t"/>
            </v:shape>
            <w10:wrap anchorx="page" anchory="page"/>
          </v:group>
        </w:pict>
      </w:r>
      <w:r w:rsidR="00F7341E">
        <w:rPr>
          <w:b/>
          <w:spacing w:val="-1"/>
          <w:sz w:val="28"/>
          <w:szCs w:val="28"/>
        </w:rPr>
        <w:t>C</w:t>
      </w:r>
      <w:r w:rsidR="00F7341E">
        <w:rPr>
          <w:b/>
          <w:sz w:val="28"/>
          <w:szCs w:val="28"/>
        </w:rPr>
        <w:t>H</w:t>
      </w:r>
      <w:r w:rsidR="00F7341E">
        <w:rPr>
          <w:b/>
          <w:spacing w:val="-1"/>
          <w:sz w:val="28"/>
          <w:szCs w:val="28"/>
        </w:rPr>
        <w:t>AP</w:t>
      </w:r>
      <w:r w:rsidR="00F7341E">
        <w:rPr>
          <w:b/>
          <w:sz w:val="28"/>
          <w:szCs w:val="28"/>
        </w:rPr>
        <w:t>TER</w:t>
      </w:r>
      <w:r w:rsidR="00F7341E">
        <w:rPr>
          <w:b/>
          <w:spacing w:val="-1"/>
          <w:sz w:val="28"/>
          <w:szCs w:val="28"/>
        </w:rPr>
        <w:t xml:space="preserve"> </w:t>
      </w:r>
      <w:r w:rsidR="00C35EBA">
        <w:rPr>
          <w:b/>
          <w:sz w:val="28"/>
          <w:szCs w:val="28"/>
        </w:rPr>
        <w:t>8</w:t>
      </w:r>
    </w:p>
    <w:p w:rsidR="00775F05" w:rsidRDefault="00775F05">
      <w:pPr>
        <w:spacing w:before="5" w:line="180" w:lineRule="exact"/>
        <w:rPr>
          <w:sz w:val="18"/>
          <w:szCs w:val="18"/>
        </w:rPr>
      </w:pPr>
    </w:p>
    <w:p w:rsidR="00775F05" w:rsidRDefault="00F7341E">
      <w:pPr>
        <w:ind w:left="3494" w:right="3511"/>
        <w:jc w:val="center"/>
        <w:rPr>
          <w:sz w:val="28"/>
          <w:szCs w:val="28"/>
        </w:rPr>
      </w:pPr>
      <w:r>
        <w:rPr>
          <w:b/>
          <w:spacing w:val="-1"/>
          <w:sz w:val="28"/>
          <w:szCs w:val="28"/>
        </w:rPr>
        <w:t>C</w:t>
      </w:r>
      <w:r>
        <w:rPr>
          <w:b/>
          <w:sz w:val="28"/>
          <w:szCs w:val="28"/>
        </w:rPr>
        <w:t>O</w:t>
      </w:r>
      <w:r>
        <w:rPr>
          <w:b/>
          <w:spacing w:val="-1"/>
          <w:sz w:val="28"/>
          <w:szCs w:val="28"/>
        </w:rPr>
        <w:t>NC</w:t>
      </w:r>
      <w:r>
        <w:rPr>
          <w:b/>
          <w:sz w:val="28"/>
          <w:szCs w:val="28"/>
        </w:rPr>
        <w:t>L</w:t>
      </w:r>
      <w:r>
        <w:rPr>
          <w:b/>
          <w:spacing w:val="-1"/>
          <w:sz w:val="28"/>
          <w:szCs w:val="28"/>
        </w:rPr>
        <w:t>U</w:t>
      </w:r>
      <w:r>
        <w:rPr>
          <w:b/>
          <w:sz w:val="28"/>
          <w:szCs w:val="28"/>
        </w:rPr>
        <w:t>S</w:t>
      </w:r>
      <w:r>
        <w:rPr>
          <w:b/>
          <w:spacing w:val="1"/>
          <w:sz w:val="28"/>
          <w:szCs w:val="28"/>
        </w:rPr>
        <w:t>I</w:t>
      </w:r>
      <w:r>
        <w:rPr>
          <w:b/>
          <w:sz w:val="28"/>
          <w:szCs w:val="28"/>
        </w:rPr>
        <w:t>ON</w:t>
      </w:r>
    </w:p>
    <w:p w:rsidR="00775F05" w:rsidRDefault="00775F05">
      <w:pPr>
        <w:spacing w:before="6" w:line="180" w:lineRule="exact"/>
        <w:rPr>
          <w:sz w:val="18"/>
          <w:szCs w:val="18"/>
        </w:rPr>
      </w:pPr>
    </w:p>
    <w:p w:rsidR="00775F05" w:rsidRDefault="00847A30">
      <w:pPr>
        <w:spacing w:line="256" w:lineRule="auto"/>
        <w:ind w:left="102" w:right="727"/>
        <w:rPr>
          <w:sz w:val="24"/>
          <w:szCs w:val="24"/>
        </w:rPr>
      </w:pPr>
      <w:r>
        <w:rPr>
          <w:spacing w:val="1"/>
          <w:sz w:val="24"/>
          <w:szCs w:val="24"/>
        </w:rPr>
        <w:t xml:space="preserve">Recommendation </w:t>
      </w:r>
      <w:r w:rsidR="00F7341E">
        <w:rPr>
          <w:spacing w:val="-1"/>
          <w:sz w:val="24"/>
          <w:szCs w:val="24"/>
        </w:rPr>
        <w:t>a</w:t>
      </w:r>
      <w:r w:rsidR="00F7341E">
        <w:rPr>
          <w:sz w:val="24"/>
          <w:szCs w:val="24"/>
        </w:rPr>
        <w:t>n</w:t>
      </w:r>
      <w:r w:rsidR="00F7341E">
        <w:rPr>
          <w:spacing w:val="-1"/>
          <w:sz w:val="24"/>
          <w:szCs w:val="24"/>
        </w:rPr>
        <w:t>a</w:t>
      </w:r>
      <w:r w:rsidR="00F7341E">
        <w:rPr>
          <w:spacing w:val="3"/>
          <w:sz w:val="24"/>
          <w:szCs w:val="24"/>
        </w:rPr>
        <w:t>l</w:t>
      </w:r>
      <w:r w:rsidR="00F7341E">
        <w:rPr>
          <w:spacing w:val="-5"/>
          <w:sz w:val="24"/>
          <w:szCs w:val="24"/>
        </w:rPr>
        <w:t>y</w:t>
      </w:r>
      <w:r w:rsidR="00F7341E">
        <w:rPr>
          <w:sz w:val="24"/>
          <w:szCs w:val="24"/>
        </w:rPr>
        <w:t>sis</w:t>
      </w:r>
      <w:r w:rsidR="00F7341E">
        <w:rPr>
          <w:spacing w:val="1"/>
          <w:sz w:val="24"/>
          <w:szCs w:val="24"/>
        </w:rPr>
        <w:t xml:space="preserve"> </w:t>
      </w:r>
      <w:r w:rsidR="00F7341E">
        <w:rPr>
          <w:sz w:val="24"/>
          <w:szCs w:val="24"/>
        </w:rPr>
        <w:t>d</w:t>
      </w:r>
      <w:r w:rsidR="00F7341E">
        <w:rPr>
          <w:spacing w:val="1"/>
          <w:sz w:val="24"/>
          <w:szCs w:val="24"/>
        </w:rPr>
        <w:t>e</w:t>
      </w:r>
      <w:r w:rsidR="00F7341E">
        <w:rPr>
          <w:spacing w:val="-1"/>
          <w:sz w:val="24"/>
          <w:szCs w:val="24"/>
        </w:rPr>
        <w:t>a</w:t>
      </w:r>
      <w:r w:rsidR="00F7341E">
        <w:rPr>
          <w:sz w:val="24"/>
          <w:szCs w:val="24"/>
        </w:rPr>
        <w:t>ls wi</w:t>
      </w:r>
      <w:r w:rsidR="00F7341E">
        <w:rPr>
          <w:spacing w:val="1"/>
          <w:sz w:val="24"/>
          <w:szCs w:val="24"/>
        </w:rPr>
        <w:t>t</w:t>
      </w:r>
      <w:r w:rsidR="00F7341E">
        <w:rPr>
          <w:sz w:val="24"/>
          <w:szCs w:val="24"/>
        </w:rPr>
        <w:t xml:space="preserve">h the </w:t>
      </w:r>
      <w:r w:rsidR="00F7341E">
        <w:rPr>
          <w:spacing w:val="-1"/>
          <w:sz w:val="24"/>
          <w:szCs w:val="24"/>
        </w:rPr>
        <w:t>c</w:t>
      </w:r>
      <w:r w:rsidR="00F7341E">
        <w:rPr>
          <w:sz w:val="24"/>
          <w:szCs w:val="24"/>
        </w:rPr>
        <w:t>lassifi</w:t>
      </w:r>
      <w:r w:rsidR="00F7341E">
        <w:rPr>
          <w:spacing w:val="-1"/>
          <w:sz w:val="24"/>
          <w:szCs w:val="24"/>
        </w:rPr>
        <w:t>ca</w:t>
      </w:r>
      <w:r w:rsidR="00F7341E">
        <w:rPr>
          <w:sz w:val="24"/>
          <w:szCs w:val="24"/>
        </w:rPr>
        <w:t>t</w:t>
      </w:r>
      <w:r w:rsidR="00F7341E">
        <w:rPr>
          <w:spacing w:val="1"/>
          <w:sz w:val="24"/>
          <w:szCs w:val="24"/>
        </w:rPr>
        <w:t>i</w:t>
      </w:r>
      <w:r w:rsidR="00F7341E">
        <w:rPr>
          <w:sz w:val="24"/>
          <w:szCs w:val="24"/>
        </w:rPr>
        <w:t>on of</w:t>
      </w:r>
      <w:r w:rsidR="00F7341E">
        <w:rPr>
          <w:spacing w:val="1"/>
          <w:sz w:val="24"/>
          <w:szCs w:val="24"/>
        </w:rPr>
        <w:t xml:space="preserve"> </w:t>
      </w:r>
      <w:r>
        <w:rPr>
          <w:spacing w:val="1"/>
          <w:sz w:val="24"/>
          <w:szCs w:val="24"/>
        </w:rPr>
        <w:t xml:space="preserve">products </w:t>
      </w:r>
      <w:r w:rsidR="00F7341E">
        <w:rPr>
          <w:sz w:val="24"/>
          <w:szCs w:val="24"/>
        </w:rPr>
        <w:t>bas</w:t>
      </w:r>
      <w:r w:rsidR="00F7341E">
        <w:rPr>
          <w:spacing w:val="-1"/>
          <w:sz w:val="24"/>
          <w:szCs w:val="24"/>
        </w:rPr>
        <w:t>e</w:t>
      </w:r>
      <w:r w:rsidR="00F7341E">
        <w:rPr>
          <w:sz w:val="24"/>
          <w:szCs w:val="24"/>
        </w:rPr>
        <w:t>d on the</w:t>
      </w:r>
      <w:r>
        <w:rPr>
          <w:sz w:val="24"/>
          <w:szCs w:val="24"/>
        </w:rPr>
        <w:t>ir</w:t>
      </w:r>
      <w:r w:rsidR="00F7341E">
        <w:rPr>
          <w:sz w:val="24"/>
          <w:szCs w:val="24"/>
        </w:rPr>
        <w:t xml:space="preserve"> </w:t>
      </w:r>
      <w:r>
        <w:rPr>
          <w:sz w:val="24"/>
          <w:szCs w:val="24"/>
        </w:rPr>
        <w:t>previous order transaction</w:t>
      </w:r>
      <w:r w:rsidR="00F7341E">
        <w:rPr>
          <w:sz w:val="24"/>
          <w:szCs w:val="24"/>
        </w:rPr>
        <w:t>.</w:t>
      </w:r>
    </w:p>
    <w:p w:rsidR="00775F05" w:rsidRDefault="00775F05">
      <w:pPr>
        <w:spacing w:before="4" w:line="160" w:lineRule="exact"/>
        <w:rPr>
          <w:sz w:val="16"/>
          <w:szCs w:val="16"/>
        </w:rPr>
      </w:pPr>
    </w:p>
    <w:p w:rsidR="00775F05" w:rsidRDefault="00F7341E">
      <w:pPr>
        <w:ind w:left="102"/>
        <w:rPr>
          <w:sz w:val="24"/>
          <w:szCs w:val="24"/>
        </w:rPr>
      </w:pPr>
      <w:r>
        <w:rPr>
          <w:spacing w:val="-1"/>
          <w:sz w:val="24"/>
          <w:szCs w:val="24"/>
        </w:rPr>
        <w:t>F</w:t>
      </w:r>
      <w:r>
        <w:rPr>
          <w:sz w:val="24"/>
          <w:szCs w:val="24"/>
        </w:rPr>
        <w:t xml:space="preserve">rom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z w:val="24"/>
          <w:szCs w:val="24"/>
        </w:rPr>
        <w:t>si</w:t>
      </w:r>
      <w:r>
        <w:rPr>
          <w:spacing w:val="1"/>
          <w:sz w:val="24"/>
          <w:szCs w:val="24"/>
        </w:rPr>
        <w:t>s</w:t>
      </w:r>
      <w:r>
        <w:rPr>
          <w:sz w:val="24"/>
          <w:szCs w:val="24"/>
        </w:rPr>
        <w:t xml:space="preserve">, </w:t>
      </w:r>
      <w:r>
        <w:rPr>
          <w:spacing w:val="2"/>
          <w:sz w:val="24"/>
          <w:szCs w:val="24"/>
        </w:rPr>
        <w:t>w</w:t>
      </w:r>
      <w:r>
        <w:rPr>
          <w:sz w:val="24"/>
          <w:szCs w:val="24"/>
        </w:rPr>
        <w:t>e</w:t>
      </w:r>
      <w:r>
        <w:rPr>
          <w:spacing w:val="-1"/>
          <w:sz w:val="24"/>
          <w:szCs w:val="24"/>
        </w:rPr>
        <w:t xml:space="preserve"> c</w:t>
      </w:r>
      <w:r>
        <w:rPr>
          <w:sz w:val="24"/>
          <w:szCs w:val="24"/>
        </w:rPr>
        <w:t>on</w:t>
      </w:r>
      <w:r>
        <w:rPr>
          <w:spacing w:val="-1"/>
          <w:sz w:val="24"/>
          <w:szCs w:val="24"/>
        </w:rPr>
        <w:t>c</w:t>
      </w:r>
      <w:r>
        <w:rPr>
          <w:sz w:val="24"/>
          <w:szCs w:val="24"/>
        </w:rPr>
        <w:t>l</w:t>
      </w:r>
      <w:r>
        <w:rPr>
          <w:spacing w:val="3"/>
          <w:sz w:val="24"/>
          <w:szCs w:val="24"/>
        </w:rPr>
        <w:t>u</w:t>
      </w:r>
      <w:r>
        <w:rPr>
          <w:sz w:val="24"/>
          <w:szCs w:val="24"/>
        </w:rPr>
        <w:t>de</w:t>
      </w:r>
      <w:r>
        <w:rPr>
          <w:spacing w:val="-1"/>
          <w:sz w:val="24"/>
          <w:szCs w:val="24"/>
        </w:rPr>
        <w:t xml:space="preserve"> </w:t>
      </w:r>
      <w:r>
        <w:rPr>
          <w:sz w:val="24"/>
          <w:szCs w:val="24"/>
        </w:rPr>
        <w:t>that</w:t>
      </w:r>
    </w:p>
    <w:p w:rsidR="00775F05" w:rsidRDefault="00775F05">
      <w:pPr>
        <w:spacing w:before="5" w:line="180" w:lineRule="exact"/>
        <w:rPr>
          <w:sz w:val="18"/>
          <w:szCs w:val="18"/>
        </w:rPr>
      </w:pPr>
    </w:p>
    <w:p w:rsidR="00775F05" w:rsidRDefault="000D7725">
      <w:pPr>
        <w:ind w:left="462"/>
        <w:rPr>
          <w:sz w:val="24"/>
          <w:szCs w:val="24"/>
        </w:rPr>
      </w:pPr>
      <w:r>
        <w:rPr>
          <w:sz w:val="24"/>
          <w:szCs w:val="24"/>
        </w:rPr>
        <w:t>1.   Fresh fruits and Fresh vegetables are the most reordered product</w:t>
      </w:r>
      <w:r w:rsidR="00F7341E">
        <w:rPr>
          <w:sz w:val="24"/>
          <w:szCs w:val="24"/>
        </w:rPr>
        <w:t>.</w:t>
      </w:r>
    </w:p>
    <w:p w:rsidR="00775F05" w:rsidRDefault="00F7341E">
      <w:pPr>
        <w:spacing w:before="21"/>
        <w:ind w:left="462"/>
        <w:rPr>
          <w:sz w:val="24"/>
          <w:szCs w:val="24"/>
        </w:rPr>
      </w:pPr>
      <w:r>
        <w:rPr>
          <w:sz w:val="24"/>
          <w:szCs w:val="24"/>
        </w:rPr>
        <w:t xml:space="preserve">2.   </w:t>
      </w:r>
      <w:r w:rsidR="000D7725">
        <w:rPr>
          <w:sz w:val="24"/>
          <w:szCs w:val="24"/>
        </w:rPr>
        <w:t>Dairy departments have most re ordered factor.</w:t>
      </w:r>
    </w:p>
    <w:p w:rsidR="00775F05" w:rsidRDefault="00F7341E">
      <w:pPr>
        <w:spacing w:before="21" w:line="258" w:lineRule="auto"/>
        <w:ind w:left="822" w:right="594" w:hanging="360"/>
        <w:rPr>
          <w:sz w:val="24"/>
          <w:szCs w:val="24"/>
        </w:rPr>
      </w:pPr>
      <w:r>
        <w:rPr>
          <w:sz w:val="24"/>
          <w:szCs w:val="24"/>
        </w:rPr>
        <w:t xml:space="preserve">3.   </w:t>
      </w:r>
      <w:r w:rsidR="000D7725">
        <w:rPr>
          <w:spacing w:val="1"/>
          <w:sz w:val="24"/>
          <w:szCs w:val="24"/>
        </w:rPr>
        <w:t>S</w:t>
      </w:r>
      <w:r w:rsidR="000D7725">
        <w:rPr>
          <w:spacing w:val="-1"/>
          <w:sz w:val="24"/>
          <w:szCs w:val="24"/>
        </w:rPr>
        <w:t>a</w:t>
      </w:r>
      <w:r w:rsidR="000D7725">
        <w:rPr>
          <w:sz w:val="24"/>
          <w:szCs w:val="24"/>
        </w:rPr>
        <w:t>les of</w:t>
      </w:r>
      <w:r w:rsidR="000D7725">
        <w:rPr>
          <w:spacing w:val="-1"/>
          <w:sz w:val="24"/>
          <w:szCs w:val="24"/>
        </w:rPr>
        <w:t xml:space="preserve"> </w:t>
      </w:r>
      <w:r w:rsidR="000D7725">
        <w:rPr>
          <w:sz w:val="24"/>
          <w:szCs w:val="24"/>
        </w:rPr>
        <w:t>pro</w:t>
      </w:r>
      <w:r w:rsidR="000D7725">
        <w:rPr>
          <w:spacing w:val="-1"/>
          <w:sz w:val="24"/>
          <w:szCs w:val="24"/>
        </w:rPr>
        <w:t>d</w:t>
      </w:r>
      <w:r w:rsidR="000D7725">
        <w:rPr>
          <w:sz w:val="24"/>
          <w:szCs w:val="24"/>
        </w:rPr>
        <w:t>u</w:t>
      </w:r>
      <w:r w:rsidR="000D7725">
        <w:rPr>
          <w:spacing w:val="-1"/>
          <w:sz w:val="24"/>
          <w:szCs w:val="24"/>
        </w:rPr>
        <w:t>c</w:t>
      </w:r>
      <w:r w:rsidR="000D7725">
        <w:rPr>
          <w:sz w:val="24"/>
          <w:szCs w:val="24"/>
        </w:rPr>
        <w:t xml:space="preserve">ts </w:t>
      </w:r>
      <w:r w:rsidR="000D7725">
        <w:rPr>
          <w:spacing w:val="1"/>
          <w:sz w:val="24"/>
          <w:szCs w:val="24"/>
        </w:rPr>
        <w:t>i</w:t>
      </w:r>
      <w:r w:rsidR="000D7725">
        <w:rPr>
          <w:sz w:val="24"/>
          <w:szCs w:val="24"/>
        </w:rPr>
        <w:t>s hi</w:t>
      </w:r>
      <w:r w:rsidR="000D7725">
        <w:rPr>
          <w:spacing w:val="-2"/>
          <w:sz w:val="24"/>
          <w:szCs w:val="24"/>
        </w:rPr>
        <w:t>g</w:t>
      </w:r>
      <w:r w:rsidR="000D7725">
        <w:rPr>
          <w:spacing w:val="2"/>
          <w:sz w:val="24"/>
          <w:szCs w:val="24"/>
        </w:rPr>
        <w:t>h</w:t>
      </w:r>
      <w:r w:rsidR="000D7725">
        <w:rPr>
          <w:spacing w:val="-1"/>
          <w:sz w:val="24"/>
          <w:szCs w:val="24"/>
        </w:rPr>
        <w:t>e</w:t>
      </w:r>
      <w:r w:rsidR="000D7725">
        <w:rPr>
          <w:sz w:val="24"/>
          <w:szCs w:val="24"/>
        </w:rPr>
        <w:t>r on</w:t>
      </w:r>
      <w:r w:rsidR="000D7725">
        <w:rPr>
          <w:spacing w:val="1"/>
          <w:sz w:val="24"/>
          <w:szCs w:val="24"/>
        </w:rPr>
        <w:t xml:space="preserve"> Saturday</w:t>
      </w:r>
      <w:r>
        <w:rPr>
          <w:sz w:val="24"/>
          <w:szCs w:val="24"/>
        </w:rPr>
        <w:t>.</w:t>
      </w:r>
    </w:p>
    <w:p w:rsidR="00775F05" w:rsidRDefault="00F7341E">
      <w:pPr>
        <w:spacing w:before="1"/>
        <w:ind w:left="462"/>
        <w:rPr>
          <w:sz w:val="24"/>
          <w:szCs w:val="24"/>
        </w:rPr>
      </w:pPr>
      <w:r>
        <w:rPr>
          <w:sz w:val="24"/>
          <w:szCs w:val="24"/>
        </w:rPr>
        <w:t xml:space="preserve">4.   </w:t>
      </w:r>
      <w:r w:rsidR="000D7725">
        <w:rPr>
          <w:spacing w:val="1"/>
          <w:sz w:val="24"/>
          <w:szCs w:val="24"/>
        </w:rPr>
        <w:t>Reorder ratio of Tuesday is lowest.</w:t>
      </w:r>
    </w:p>
    <w:p w:rsidR="00775F05" w:rsidRDefault="00F7341E">
      <w:pPr>
        <w:spacing w:before="22" w:line="258" w:lineRule="auto"/>
        <w:ind w:left="822" w:right="194" w:hanging="360"/>
        <w:rPr>
          <w:sz w:val="24"/>
          <w:szCs w:val="24"/>
        </w:rPr>
      </w:pPr>
      <w:r>
        <w:rPr>
          <w:sz w:val="24"/>
          <w:szCs w:val="24"/>
        </w:rPr>
        <w:t xml:space="preserve">5.   </w:t>
      </w:r>
      <w:r w:rsidR="000D7725">
        <w:rPr>
          <w:spacing w:val="1"/>
          <w:sz w:val="24"/>
          <w:szCs w:val="24"/>
        </w:rPr>
        <w:t>Produce departments have largest number of products</w:t>
      </w:r>
      <w:r>
        <w:rPr>
          <w:sz w:val="24"/>
          <w:szCs w:val="24"/>
        </w:rPr>
        <w:t>.</w:t>
      </w:r>
    </w:p>
    <w:p w:rsidR="00622355" w:rsidRDefault="00F7341E" w:rsidP="00622355">
      <w:pPr>
        <w:spacing w:before="1" w:line="258" w:lineRule="auto"/>
        <w:ind w:left="822" w:right="687" w:hanging="360"/>
        <w:rPr>
          <w:sz w:val="24"/>
          <w:szCs w:val="24"/>
        </w:rPr>
      </w:pPr>
      <w:r>
        <w:rPr>
          <w:sz w:val="24"/>
          <w:szCs w:val="24"/>
        </w:rPr>
        <w:t xml:space="preserve">6.   </w:t>
      </w:r>
      <w:r w:rsidR="000D7725">
        <w:rPr>
          <w:spacing w:val="1"/>
          <w:sz w:val="24"/>
          <w:szCs w:val="24"/>
        </w:rPr>
        <w:t>Most of the items purchased between 9am to 6 pm</w:t>
      </w:r>
      <w:r>
        <w:rPr>
          <w:sz w:val="24"/>
          <w:szCs w:val="24"/>
        </w:rPr>
        <w:t>.</w:t>
      </w:r>
    </w:p>
    <w:p w:rsidR="00622355" w:rsidRDefault="00F7341E">
      <w:pPr>
        <w:spacing w:line="260" w:lineRule="exact"/>
        <w:ind w:left="462"/>
        <w:rPr>
          <w:position w:val="-1"/>
          <w:sz w:val="24"/>
          <w:szCs w:val="24"/>
        </w:rPr>
      </w:pPr>
      <w:r>
        <w:rPr>
          <w:position w:val="-1"/>
          <w:sz w:val="24"/>
          <w:szCs w:val="24"/>
        </w:rPr>
        <w:t xml:space="preserve">7.   </w:t>
      </w:r>
      <w:r w:rsidR="00622355">
        <w:rPr>
          <w:position w:val="-1"/>
          <w:sz w:val="24"/>
          <w:szCs w:val="24"/>
        </w:rPr>
        <w:t>Products that are added to the cart initially are more likely to be reordered again compared to the ones added later.</w:t>
      </w:r>
    </w:p>
    <w:p w:rsidR="00775F05" w:rsidRDefault="00775F05">
      <w:pPr>
        <w:spacing w:before="4" w:line="160" w:lineRule="exact"/>
        <w:rPr>
          <w:sz w:val="16"/>
          <w:szCs w:val="16"/>
        </w:rPr>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before="16"/>
        <w:ind w:right="116"/>
        <w:jc w:val="right"/>
        <w:rPr>
          <w:rFonts w:ascii="Calibri" w:eastAsia="Calibri" w:hAnsi="Calibri" w:cs="Calibri"/>
          <w:sz w:val="22"/>
          <w:szCs w:val="22"/>
        </w:rPr>
        <w:sectPr w:rsidR="00775F05">
          <w:pgSz w:w="11920" w:h="16840"/>
          <w:pgMar w:top="1360" w:right="1320" w:bottom="280" w:left="1600" w:header="720" w:footer="720" w:gutter="0"/>
          <w:cols w:space="720"/>
        </w:sectPr>
      </w:pPr>
    </w:p>
    <w:p w:rsidR="00775F05" w:rsidRDefault="00775F05">
      <w:pPr>
        <w:spacing w:before="3" w:line="160" w:lineRule="exact"/>
        <w:rPr>
          <w:sz w:val="16"/>
          <w:szCs w:val="16"/>
        </w:rPr>
      </w:pPr>
    </w:p>
    <w:p w:rsidR="00775F05" w:rsidRDefault="00775F05">
      <w:pPr>
        <w:spacing w:line="200" w:lineRule="exact"/>
      </w:pPr>
    </w:p>
    <w:p w:rsidR="00775F05" w:rsidRDefault="00775F05">
      <w:pPr>
        <w:spacing w:line="200" w:lineRule="exact"/>
      </w:pPr>
    </w:p>
    <w:p w:rsidR="009A0B96" w:rsidRDefault="009A0B96">
      <w:pPr>
        <w:spacing w:line="260" w:lineRule="exact"/>
        <w:ind w:left="382" w:right="-56"/>
        <w:rPr>
          <w:position w:val="-1"/>
          <w:sz w:val="24"/>
          <w:szCs w:val="24"/>
        </w:rPr>
      </w:pPr>
    </w:p>
    <w:p w:rsidR="00775F05" w:rsidRDefault="00F7341E" w:rsidP="00FE1ADB">
      <w:pPr>
        <w:spacing w:line="260" w:lineRule="exact"/>
        <w:ind w:right="-7450"/>
        <w:rPr>
          <w:sz w:val="28"/>
          <w:szCs w:val="28"/>
        </w:rPr>
        <w:sectPr w:rsidR="00775F05">
          <w:pgSz w:w="11920" w:h="16840"/>
          <w:pgMar w:top="1360" w:right="1320" w:bottom="280" w:left="1680" w:header="720" w:footer="720" w:gutter="0"/>
          <w:cols w:num="2" w:space="720" w:equalWidth="0">
            <w:col w:w="1460" w:space="2096"/>
            <w:col w:w="5364"/>
          </w:cols>
        </w:sectPr>
      </w:pPr>
      <w:r>
        <w:rPr>
          <w:b/>
          <w:spacing w:val="-1"/>
          <w:sz w:val="28"/>
          <w:szCs w:val="28"/>
        </w:rPr>
        <w:t>R</w:t>
      </w:r>
      <w:r>
        <w:rPr>
          <w:b/>
          <w:sz w:val="28"/>
          <w:szCs w:val="28"/>
        </w:rPr>
        <w:t>E</w:t>
      </w:r>
      <w:r>
        <w:rPr>
          <w:b/>
          <w:spacing w:val="-1"/>
          <w:sz w:val="28"/>
          <w:szCs w:val="28"/>
        </w:rPr>
        <w:t>FR</w:t>
      </w:r>
      <w:r>
        <w:rPr>
          <w:b/>
          <w:sz w:val="28"/>
          <w:szCs w:val="28"/>
        </w:rPr>
        <w:t>E</w:t>
      </w:r>
      <w:r>
        <w:rPr>
          <w:b/>
          <w:spacing w:val="-1"/>
          <w:sz w:val="28"/>
          <w:szCs w:val="28"/>
        </w:rPr>
        <w:t>NC</w:t>
      </w:r>
      <w:r w:rsidR="009A0B96">
        <w:rPr>
          <w:b/>
          <w:sz w:val="28"/>
          <w:szCs w:val="28"/>
        </w:rPr>
        <w:t>E</w:t>
      </w:r>
    </w:p>
    <w:p w:rsidR="00FE1ADB" w:rsidRDefault="00FE1ADB" w:rsidP="00FE1ADB">
      <w:pPr>
        <w:spacing w:before="21" w:line="258" w:lineRule="auto"/>
        <w:ind w:right="10"/>
        <w:rPr>
          <w:sz w:val="24"/>
          <w:szCs w:val="24"/>
        </w:rPr>
      </w:pPr>
    </w:p>
    <w:p w:rsidR="009A0B96" w:rsidRPr="002278A2" w:rsidRDefault="00FE1ADB" w:rsidP="00FE1ADB">
      <w:pPr>
        <w:spacing w:before="21" w:line="258" w:lineRule="auto"/>
        <w:ind w:right="10"/>
        <w:rPr>
          <w:sz w:val="24"/>
          <w:szCs w:val="24"/>
        </w:rPr>
      </w:pPr>
      <w:r>
        <w:rPr>
          <w:sz w:val="24"/>
          <w:szCs w:val="24"/>
        </w:rPr>
        <w:t xml:space="preserve">      1.    </w:t>
      </w:r>
      <w:hyperlink r:id="rId49" w:tgtFrame="_blank" w:history="1">
        <w:r w:rsidRPr="002278A2">
          <w:rPr>
            <w:rStyle w:val="Hyperlink"/>
            <w:rFonts w:eastAsiaTheme="majorEastAsia"/>
            <w:sz w:val="24"/>
            <w:szCs w:val="24"/>
          </w:rPr>
          <w:t>https://www.instacart.com/datasets/grocery-shopping-2017</w:t>
        </w:r>
      </w:hyperlink>
    </w:p>
    <w:p w:rsidR="00775F05" w:rsidRPr="002278A2" w:rsidRDefault="00F7341E" w:rsidP="009A0B96">
      <w:pPr>
        <w:spacing w:before="21" w:line="258" w:lineRule="auto"/>
        <w:ind w:left="742" w:right="10" w:hanging="360"/>
        <w:rPr>
          <w:sz w:val="24"/>
          <w:szCs w:val="24"/>
        </w:rPr>
      </w:pPr>
      <w:r w:rsidRPr="002278A2">
        <w:rPr>
          <w:sz w:val="24"/>
          <w:szCs w:val="24"/>
        </w:rPr>
        <w:t xml:space="preserve">2.   </w:t>
      </w:r>
      <w:r w:rsidR="009A0B96" w:rsidRPr="002278A2">
        <w:rPr>
          <w:color w:val="0033CC"/>
          <w:sz w:val="24"/>
          <w:szCs w:val="24"/>
          <w:u w:val="single"/>
        </w:rPr>
        <w:t>https://en.wikipedia.org/wiki/Naive_Bayes_classifier</w:t>
      </w:r>
    </w:p>
    <w:p w:rsidR="009A0B96" w:rsidRPr="002278A2" w:rsidRDefault="00FE1ADB" w:rsidP="009A0B96">
      <w:pPr>
        <w:spacing w:before="21" w:line="258" w:lineRule="auto"/>
        <w:ind w:left="742" w:right="10" w:hanging="360"/>
        <w:rPr>
          <w:sz w:val="24"/>
          <w:szCs w:val="24"/>
        </w:rPr>
      </w:pPr>
      <w:r w:rsidRPr="002278A2">
        <w:rPr>
          <w:sz w:val="24"/>
          <w:szCs w:val="24"/>
        </w:rPr>
        <w:t>3.</w:t>
      </w:r>
      <w:r w:rsidRPr="002278A2">
        <w:rPr>
          <w:sz w:val="24"/>
          <w:szCs w:val="24"/>
        </w:rPr>
        <w:tab/>
      </w:r>
      <w:r w:rsidRPr="002278A2">
        <w:rPr>
          <w:color w:val="0033CC"/>
          <w:sz w:val="24"/>
          <w:szCs w:val="24"/>
        </w:rPr>
        <w:t>https://en.wikipedia.org/wiki/Gradient_boosting</w:t>
      </w:r>
    </w:p>
    <w:p w:rsidR="00775F05" w:rsidRPr="002278A2" w:rsidRDefault="00FE1ADB">
      <w:pPr>
        <w:spacing w:before="1"/>
        <w:ind w:left="382"/>
        <w:rPr>
          <w:sz w:val="24"/>
          <w:szCs w:val="24"/>
        </w:rPr>
      </w:pPr>
      <w:r w:rsidRPr="002278A2">
        <w:rPr>
          <w:sz w:val="24"/>
          <w:szCs w:val="24"/>
        </w:rPr>
        <w:t>4</w:t>
      </w:r>
      <w:r w:rsidR="00F7341E" w:rsidRPr="002278A2">
        <w:rPr>
          <w:sz w:val="24"/>
          <w:szCs w:val="24"/>
        </w:rPr>
        <w:t xml:space="preserve">.   </w:t>
      </w:r>
      <w:r w:rsidR="00F7341E" w:rsidRPr="002278A2">
        <w:rPr>
          <w:color w:val="0033CC"/>
          <w:sz w:val="24"/>
          <w:szCs w:val="24"/>
        </w:rPr>
        <w:t>ht</w:t>
      </w:r>
      <w:r w:rsidR="00F7341E" w:rsidRPr="002278A2">
        <w:rPr>
          <w:color w:val="0033CC"/>
          <w:spacing w:val="1"/>
          <w:sz w:val="24"/>
          <w:szCs w:val="24"/>
        </w:rPr>
        <w:t>t</w:t>
      </w:r>
      <w:r w:rsidR="00F7341E" w:rsidRPr="002278A2">
        <w:rPr>
          <w:color w:val="0033CC"/>
          <w:sz w:val="24"/>
          <w:szCs w:val="24"/>
        </w:rPr>
        <w:t>ps:</w:t>
      </w:r>
      <w:r w:rsidR="00F7341E" w:rsidRPr="002278A2">
        <w:rPr>
          <w:color w:val="0033CC"/>
          <w:spacing w:val="1"/>
          <w:sz w:val="24"/>
          <w:szCs w:val="24"/>
        </w:rPr>
        <w:t>/</w:t>
      </w:r>
      <w:hyperlink r:id="rId50">
        <w:r w:rsidR="00F7341E" w:rsidRPr="002278A2">
          <w:rPr>
            <w:color w:val="0033CC"/>
            <w:sz w:val="24"/>
            <w:szCs w:val="24"/>
          </w:rPr>
          <w:t>/ww</w:t>
        </w:r>
        <w:r w:rsidR="00F7341E" w:rsidRPr="002278A2">
          <w:rPr>
            <w:color w:val="0033CC"/>
            <w:spacing w:val="-1"/>
            <w:sz w:val="24"/>
            <w:szCs w:val="24"/>
          </w:rPr>
          <w:t>w</w:t>
        </w:r>
        <w:r w:rsidR="00F7341E" w:rsidRPr="002278A2">
          <w:rPr>
            <w:color w:val="0033CC"/>
            <w:sz w:val="24"/>
            <w:szCs w:val="24"/>
          </w:rPr>
          <w:t>.</w:t>
        </w:r>
        <w:r w:rsidR="00F7341E" w:rsidRPr="002278A2">
          <w:rPr>
            <w:color w:val="0033CC"/>
            <w:spacing w:val="-1"/>
            <w:sz w:val="24"/>
            <w:szCs w:val="24"/>
          </w:rPr>
          <w:t>a</w:t>
        </w:r>
        <w:r w:rsidR="00F7341E" w:rsidRPr="002278A2">
          <w:rPr>
            <w:color w:val="0033CC"/>
            <w:sz w:val="24"/>
            <w:szCs w:val="24"/>
          </w:rPr>
          <w:t>n</w:t>
        </w:r>
        <w:r w:rsidR="00F7341E" w:rsidRPr="002278A2">
          <w:rPr>
            <w:color w:val="0033CC"/>
            <w:spacing w:val="-1"/>
            <w:sz w:val="24"/>
            <w:szCs w:val="24"/>
          </w:rPr>
          <w:t>a</w:t>
        </w:r>
        <w:r w:rsidR="00F7341E" w:rsidRPr="002278A2">
          <w:rPr>
            <w:color w:val="0033CC"/>
            <w:spacing w:val="3"/>
            <w:sz w:val="24"/>
            <w:szCs w:val="24"/>
          </w:rPr>
          <w:t>l</w:t>
        </w:r>
        <w:r w:rsidR="00F7341E" w:rsidRPr="002278A2">
          <w:rPr>
            <w:color w:val="0033CC"/>
            <w:spacing w:val="-5"/>
            <w:sz w:val="24"/>
            <w:szCs w:val="24"/>
          </w:rPr>
          <w:t>y</w:t>
        </w:r>
        <w:r w:rsidR="00F7341E" w:rsidRPr="002278A2">
          <w:rPr>
            <w:color w:val="0033CC"/>
            <w:sz w:val="24"/>
            <w:szCs w:val="24"/>
          </w:rPr>
          <w:t>t</w:t>
        </w:r>
        <w:r w:rsidR="00F7341E" w:rsidRPr="002278A2">
          <w:rPr>
            <w:color w:val="0033CC"/>
            <w:spacing w:val="1"/>
            <w:sz w:val="24"/>
            <w:szCs w:val="24"/>
          </w:rPr>
          <w:t>i</w:t>
        </w:r>
        <w:r w:rsidR="00F7341E" w:rsidRPr="002278A2">
          <w:rPr>
            <w:color w:val="0033CC"/>
            <w:spacing w:val="-1"/>
            <w:sz w:val="24"/>
            <w:szCs w:val="24"/>
          </w:rPr>
          <w:t>c</w:t>
        </w:r>
        <w:r w:rsidR="00F7341E" w:rsidRPr="002278A2">
          <w:rPr>
            <w:color w:val="0033CC"/>
            <w:sz w:val="24"/>
            <w:szCs w:val="24"/>
          </w:rPr>
          <w:t>svi</w:t>
        </w:r>
        <w:r w:rsidR="00F7341E" w:rsidRPr="002278A2">
          <w:rPr>
            <w:color w:val="0033CC"/>
            <w:spacing w:val="3"/>
            <w:sz w:val="24"/>
            <w:szCs w:val="24"/>
          </w:rPr>
          <w:t>d</w:t>
        </w:r>
        <w:r w:rsidR="00F7341E" w:rsidRPr="002278A2">
          <w:rPr>
            <w:color w:val="0033CC"/>
            <w:spacing w:val="2"/>
            <w:sz w:val="24"/>
            <w:szCs w:val="24"/>
          </w:rPr>
          <w:t>h</w:t>
        </w:r>
        <w:r w:rsidR="00F7341E" w:rsidRPr="002278A2">
          <w:rPr>
            <w:color w:val="0033CC"/>
            <w:spacing w:val="-5"/>
            <w:sz w:val="24"/>
            <w:szCs w:val="24"/>
          </w:rPr>
          <w:t>y</w:t>
        </w:r>
        <w:r w:rsidR="00F7341E" w:rsidRPr="002278A2">
          <w:rPr>
            <w:color w:val="0033CC"/>
            <w:spacing w:val="-1"/>
            <w:sz w:val="24"/>
            <w:szCs w:val="24"/>
          </w:rPr>
          <w:t>a</w:t>
        </w:r>
        <w:r w:rsidR="00F7341E" w:rsidRPr="002278A2">
          <w:rPr>
            <w:color w:val="0033CC"/>
            <w:spacing w:val="2"/>
            <w:sz w:val="24"/>
            <w:szCs w:val="24"/>
          </w:rPr>
          <w:t>.</w:t>
        </w:r>
        <w:r w:rsidR="00F7341E" w:rsidRPr="002278A2">
          <w:rPr>
            <w:color w:val="0033CC"/>
            <w:spacing w:val="-1"/>
            <w:sz w:val="24"/>
            <w:szCs w:val="24"/>
          </w:rPr>
          <w:t>c</w:t>
        </w:r>
        <w:r w:rsidR="00F7341E" w:rsidRPr="002278A2">
          <w:rPr>
            <w:color w:val="0033CC"/>
            <w:sz w:val="24"/>
            <w:szCs w:val="24"/>
          </w:rPr>
          <w:t>om/</w:t>
        </w:r>
      </w:hyperlink>
    </w:p>
    <w:p w:rsidR="00775F05" w:rsidRPr="002278A2" w:rsidRDefault="00ED1F04">
      <w:pPr>
        <w:spacing w:before="21"/>
        <w:ind w:left="382"/>
        <w:rPr>
          <w:sz w:val="24"/>
          <w:szCs w:val="24"/>
        </w:rPr>
      </w:pPr>
      <w:hyperlink r:id="rId51" w:history="1">
        <w:r w:rsidR="00FE1ADB" w:rsidRPr="002278A2">
          <w:rPr>
            <w:rStyle w:val="Hyperlink"/>
            <w:color w:val="000000" w:themeColor="text1"/>
            <w:sz w:val="24"/>
            <w:szCs w:val="24"/>
            <w:u w:val="none"/>
          </w:rPr>
          <w:t xml:space="preserve">5.   </w:t>
        </w:r>
      </w:hyperlink>
      <w:hyperlink r:id="rId52" w:history="1">
        <w:r w:rsidR="009A0B96" w:rsidRPr="002278A2">
          <w:rPr>
            <w:rStyle w:val="Hyperlink"/>
            <w:sz w:val="24"/>
            <w:szCs w:val="24"/>
          </w:rPr>
          <w:t>https://en.wikipedia.org/wiki/NumPy</w:t>
        </w:r>
      </w:hyperlink>
    </w:p>
    <w:p w:rsidR="009A0B96" w:rsidRPr="002278A2" w:rsidRDefault="00FE1ADB" w:rsidP="009A0B96">
      <w:pPr>
        <w:spacing w:before="21"/>
        <w:ind w:left="382"/>
        <w:rPr>
          <w:sz w:val="24"/>
          <w:szCs w:val="24"/>
        </w:rPr>
      </w:pPr>
      <w:r w:rsidRPr="002278A2">
        <w:rPr>
          <w:sz w:val="24"/>
          <w:szCs w:val="24"/>
        </w:rPr>
        <w:t>6</w:t>
      </w:r>
      <w:r w:rsidR="009A0B96" w:rsidRPr="002278A2">
        <w:rPr>
          <w:sz w:val="24"/>
          <w:szCs w:val="24"/>
        </w:rPr>
        <w:t>.</w:t>
      </w:r>
      <w:r w:rsidR="009A0B96" w:rsidRPr="002278A2">
        <w:rPr>
          <w:sz w:val="24"/>
          <w:szCs w:val="24"/>
        </w:rPr>
        <w:tab/>
      </w:r>
      <w:r w:rsidR="009A0B96" w:rsidRPr="002278A2">
        <w:rPr>
          <w:color w:val="0033CC"/>
          <w:sz w:val="24"/>
          <w:szCs w:val="24"/>
          <w:u w:val="single"/>
        </w:rPr>
        <w:t>http://pandas.pydata.org/</w:t>
      </w:r>
    </w:p>
    <w:p w:rsidR="00775F05" w:rsidRPr="002278A2" w:rsidRDefault="00ED1F04">
      <w:pPr>
        <w:spacing w:before="21" w:line="260" w:lineRule="exact"/>
        <w:ind w:left="382"/>
        <w:rPr>
          <w:sz w:val="24"/>
          <w:szCs w:val="24"/>
        </w:rPr>
      </w:pPr>
      <w:hyperlink r:id="rId53" w:history="1">
        <w:r w:rsidR="00FE1ADB" w:rsidRPr="002278A2">
          <w:rPr>
            <w:rStyle w:val="Hyperlink"/>
            <w:color w:val="000000" w:themeColor="text1"/>
            <w:position w:val="-1"/>
            <w:sz w:val="24"/>
            <w:szCs w:val="24"/>
            <w:u w:val="none"/>
          </w:rPr>
          <w:t xml:space="preserve">7.   </w:t>
        </w:r>
        <w:r w:rsidR="00FE1ADB" w:rsidRPr="002278A2">
          <w:rPr>
            <w:rStyle w:val="Hyperlink"/>
            <w:position w:val="-1"/>
            <w:sz w:val="24"/>
            <w:szCs w:val="24"/>
          </w:rPr>
          <w:t>ht</w:t>
        </w:r>
        <w:r w:rsidR="00FE1ADB" w:rsidRPr="002278A2">
          <w:rPr>
            <w:rStyle w:val="Hyperlink"/>
            <w:spacing w:val="1"/>
            <w:position w:val="-1"/>
            <w:sz w:val="24"/>
            <w:szCs w:val="24"/>
          </w:rPr>
          <w:t>t</w:t>
        </w:r>
        <w:r w:rsidR="00FE1ADB" w:rsidRPr="002278A2">
          <w:rPr>
            <w:rStyle w:val="Hyperlink"/>
            <w:position w:val="-1"/>
            <w:sz w:val="24"/>
            <w:szCs w:val="24"/>
          </w:rPr>
          <w:t>p:</w:t>
        </w:r>
        <w:r w:rsidR="00FE1ADB" w:rsidRPr="002278A2">
          <w:rPr>
            <w:rStyle w:val="Hyperlink"/>
            <w:spacing w:val="1"/>
            <w:position w:val="-1"/>
            <w:sz w:val="24"/>
            <w:szCs w:val="24"/>
          </w:rPr>
          <w:t>/</w:t>
        </w:r>
        <w:r w:rsidR="00FE1ADB" w:rsidRPr="002278A2">
          <w:rPr>
            <w:rStyle w:val="Hyperlink"/>
            <w:position w:val="-1"/>
            <w:sz w:val="24"/>
            <w:szCs w:val="24"/>
          </w:rPr>
          <w:t>/s</w:t>
        </w:r>
        <w:r w:rsidR="00FE1ADB" w:rsidRPr="002278A2">
          <w:rPr>
            <w:rStyle w:val="Hyperlink"/>
            <w:spacing w:val="1"/>
            <w:position w:val="-1"/>
            <w:sz w:val="24"/>
            <w:szCs w:val="24"/>
          </w:rPr>
          <w:t>t</w:t>
        </w:r>
        <w:r w:rsidR="00FE1ADB" w:rsidRPr="002278A2">
          <w:rPr>
            <w:rStyle w:val="Hyperlink"/>
            <w:spacing w:val="-1"/>
            <w:position w:val="-1"/>
            <w:sz w:val="24"/>
            <w:szCs w:val="24"/>
          </w:rPr>
          <w:t>ac</w:t>
        </w:r>
        <w:r w:rsidR="00FE1ADB" w:rsidRPr="002278A2">
          <w:rPr>
            <w:rStyle w:val="Hyperlink"/>
            <w:position w:val="-1"/>
            <w:sz w:val="24"/>
            <w:szCs w:val="24"/>
          </w:rPr>
          <w:t>kov</w:t>
        </w:r>
        <w:r w:rsidR="00FE1ADB" w:rsidRPr="002278A2">
          <w:rPr>
            <w:rStyle w:val="Hyperlink"/>
            <w:spacing w:val="-1"/>
            <w:position w:val="-1"/>
            <w:sz w:val="24"/>
            <w:szCs w:val="24"/>
          </w:rPr>
          <w:t>e</w:t>
        </w:r>
        <w:r w:rsidR="00FE1ADB" w:rsidRPr="002278A2">
          <w:rPr>
            <w:rStyle w:val="Hyperlink"/>
            <w:position w:val="-1"/>
            <w:sz w:val="24"/>
            <w:szCs w:val="24"/>
          </w:rPr>
          <w:t>r</w:t>
        </w:r>
        <w:r w:rsidR="00FE1ADB" w:rsidRPr="002278A2">
          <w:rPr>
            <w:rStyle w:val="Hyperlink"/>
            <w:spacing w:val="-1"/>
            <w:position w:val="-1"/>
            <w:sz w:val="24"/>
            <w:szCs w:val="24"/>
          </w:rPr>
          <w:t>f</w:t>
        </w:r>
        <w:r w:rsidR="00FE1ADB" w:rsidRPr="002278A2">
          <w:rPr>
            <w:rStyle w:val="Hyperlink"/>
            <w:position w:val="-1"/>
            <w:sz w:val="24"/>
            <w:szCs w:val="24"/>
          </w:rPr>
          <w:t>low.</w:t>
        </w:r>
        <w:r w:rsidR="00FE1ADB" w:rsidRPr="002278A2">
          <w:rPr>
            <w:rStyle w:val="Hyperlink"/>
            <w:spacing w:val="-1"/>
            <w:position w:val="-1"/>
            <w:sz w:val="24"/>
            <w:szCs w:val="24"/>
          </w:rPr>
          <w:t>c</w:t>
        </w:r>
        <w:r w:rsidR="00FE1ADB" w:rsidRPr="002278A2">
          <w:rPr>
            <w:rStyle w:val="Hyperlink"/>
            <w:position w:val="-1"/>
            <w:sz w:val="24"/>
            <w:szCs w:val="24"/>
          </w:rPr>
          <w:t>o</w:t>
        </w:r>
        <w:r w:rsidR="00FE1ADB" w:rsidRPr="002278A2">
          <w:rPr>
            <w:rStyle w:val="Hyperlink"/>
            <w:spacing w:val="3"/>
            <w:position w:val="-1"/>
            <w:sz w:val="24"/>
            <w:szCs w:val="24"/>
          </w:rPr>
          <w:t>m</w:t>
        </w:r>
        <w:r w:rsidR="00FE1ADB" w:rsidRPr="002278A2">
          <w:rPr>
            <w:rStyle w:val="Hyperlink"/>
            <w:position w:val="-1"/>
            <w:sz w:val="24"/>
            <w:szCs w:val="24"/>
          </w:rPr>
          <w:t>/</w:t>
        </w:r>
      </w:hyperlink>
    </w:p>
    <w:p w:rsidR="00775F05" w:rsidRDefault="00775F05">
      <w:pPr>
        <w:spacing w:before="5" w:line="160" w:lineRule="exact"/>
        <w:rPr>
          <w:sz w:val="17"/>
          <w:szCs w:val="17"/>
        </w:rPr>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line="200" w:lineRule="exact"/>
      </w:pPr>
    </w:p>
    <w:p w:rsidR="00775F05" w:rsidRDefault="00775F05">
      <w:pPr>
        <w:spacing w:before="16"/>
        <w:ind w:right="116"/>
        <w:jc w:val="right"/>
        <w:rPr>
          <w:rFonts w:ascii="Calibri" w:eastAsia="Calibri" w:hAnsi="Calibri" w:cs="Calibri"/>
          <w:sz w:val="22"/>
          <w:szCs w:val="22"/>
        </w:rPr>
      </w:pPr>
    </w:p>
    <w:sectPr w:rsidR="00775F05">
      <w:type w:val="continuous"/>
      <w:pgSz w:w="11920" w:h="16840"/>
      <w:pgMar w:top="136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D3044"/>
    <w:multiLevelType w:val="hybridMultilevel"/>
    <w:tmpl w:val="6068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12955"/>
    <w:multiLevelType w:val="multilevel"/>
    <w:tmpl w:val="C5F6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C41724"/>
    <w:multiLevelType w:val="multilevel"/>
    <w:tmpl w:val="C79A191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741065F4"/>
    <w:multiLevelType w:val="hybridMultilevel"/>
    <w:tmpl w:val="D0283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85321E"/>
    <w:multiLevelType w:val="multilevel"/>
    <w:tmpl w:val="F1A61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05"/>
    <w:rsid w:val="00037BDF"/>
    <w:rsid w:val="0006139F"/>
    <w:rsid w:val="000D7725"/>
    <w:rsid w:val="00172138"/>
    <w:rsid w:val="002278A2"/>
    <w:rsid w:val="002F7E50"/>
    <w:rsid w:val="003509FA"/>
    <w:rsid w:val="003A7382"/>
    <w:rsid w:val="003B16BE"/>
    <w:rsid w:val="003C1473"/>
    <w:rsid w:val="003E17D4"/>
    <w:rsid w:val="0040510E"/>
    <w:rsid w:val="00430242"/>
    <w:rsid w:val="005007A1"/>
    <w:rsid w:val="00500F33"/>
    <w:rsid w:val="005165FB"/>
    <w:rsid w:val="00571146"/>
    <w:rsid w:val="005812CC"/>
    <w:rsid w:val="005965CA"/>
    <w:rsid w:val="00622355"/>
    <w:rsid w:val="006866CB"/>
    <w:rsid w:val="006B30AE"/>
    <w:rsid w:val="006D03A9"/>
    <w:rsid w:val="00751D1D"/>
    <w:rsid w:val="00766A53"/>
    <w:rsid w:val="00775F05"/>
    <w:rsid w:val="00840587"/>
    <w:rsid w:val="00847A30"/>
    <w:rsid w:val="008E7135"/>
    <w:rsid w:val="00925575"/>
    <w:rsid w:val="00933D2D"/>
    <w:rsid w:val="009A0B96"/>
    <w:rsid w:val="00A042E0"/>
    <w:rsid w:val="00B46B84"/>
    <w:rsid w:val="00B5030D"/>
    <w:rsid w:val="00B821E5"/>
    <w:rsid w:val="00B944F1"/>
    <w:rsid w:val="00BB29AB"/>
    <w:rsid w:val="00C33318"/>
    <w:rsid w:val="00C35EBA"/>
    <w:rsid w:val="00C42608"/>
    <w:rsid w:val="00C9039B"/>
    <w:rsid w:val="00CC3E52"/>
    <w:rsid w:val="00D14120"/>
    <w:rsid w:val="00D2252C"/>
    <w:rsid w:val="00DC2F06"/>
    <w:rsid w:val="00DC6F70"/>
    <w:rsid w:val="00E12A17"/>
    <w:rsid w:val="00E1635C"/>
    <w:rsid w:val="00EA6166"/>
    <w:rsid w:val="00ED1F04"/>
    <w:rsid w:val="00EF1DC8"/>
    <w:rsid w:val="00F60F97"/>
    <w:rsid w:val="00F7341E"/>
    <w:rsid w:val="00F919A9"/>
    <w:rsid w:val="00FE1ADB"/>
    <w:rsid w:val="00FE3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7"/>
    <o:shapelayout v:ext="edit">
      <o:idmap v:ext="edit" data="1"/>
    </o:shapelayout>
  </w:shapeDefaults>
  <w:decimalSymbol w:val="."/>
  <w:listSeparator w:val=","/>
  <w14:docId w14:val="5DADD6E5"/>
  <w15:docId w15:val="{7F1236AC-7688-4728-8459-C0918284F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unhideWhenUsed/>
    <w:rsid w:val="00C33318"/>
    <w:pPr>
      <w:spacing w:before="100" w:beforeAutospacing="1" w:after="100" w:afterAutospacing="1"/>
    </w:pPr>
    <w:rPr>
      <w:sz w:val="24"/>
      <w:szCs w:val="24"/>
    </w:rPr>
  </w:style>
  <w:style w:type="character" w:styleId="HTMLCode">
    <w:name w:val="HTML Code"/>
    <w:basedOn w:val="DefaultParagraphFont"/>
    <w:uiPriority w:val="99"/>
    <w:semiHidden/>
    <w:unhideWhenUsed/>
    <w:rsid w:val="00C33318"/>
    <w:rPr>
      <w:rFonts w:ascii="Courier New" w:eastAsia="Times New Roman" w:hAnsi="Courier New" w:cs="Courier New"/>
      <w:sz w:val="20"/>
      <w:szCs w:val="20"/>
    </w:rPr>
  </w:style>
  <w:style w:type="paragraph" w:styleId="NoSpacing">
    <w:name w:val="No Spacing"/>
    <w:uiPriority w:val="1"/>
    <w:qFormat/>
    <w:rsid w:val="00C33318"/>
  </w:style>
  <w:style w:type="character" w:styleId="Hyperlink">
    <w:name w:val="Hyperlink"/>
    <w:basedOn w:val="DefaultParagraphFont"/>
    <w:uiPriority w:val="99"/>
    <w:unhideWhenUsed/>
    <w:rsid w:val="005812CC"/>
    <w:rPr>
      <w:color w:val="0000FF"/>
      <w:u w:val="single"/>
    </w:rPr>
  </w:style>
  <w:style w:type="character" w:customStyle="1" w:styleId="mwe-math-mathml-inline">
    <w:name w:val="mwe-math-mathml-inline"/>
    <w:basedOn w:val="DefaultParagraphFont"/>
    <w:rsid w:val="003C1473"/>
  </w:style>
  <w:style w:type="character" w:customStyle="1" w:styleId="texhtml">
    <w:name w:val="texhtml"/>
    <w:basedOn w:val="DefaultParagraphFont"/>
    <w:rsid w:val="003C1473"/>
  </w:style>
  <w:style w:type="character" w:styleId="Strong">
    <w:name w:val="Strong"/>
    <w:basedOn w:val="DefaultParagraphFont"/>
    <w:uiPriority w:val="22"/>
    <w:qFormat/>
    <w:rsid w:val="00622355"/>
    <w:rPr>
      <w:b/>
      <w:bCs/>
    </w:rPr>
  </w:style>
  <w:style w:type="paragraph" w:styleId="ListParagraph">
    <w:name w:val="List Paragraph"/>
    <w:basedOn w:val="Normal"/>
    <w:uiPriority w:val="34"/>
    <w:qFormat/>
    <w:rsid w:val="009A0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3987">
      <w:bodyDiv w:val="1"/>
      <w:marLeft w:val="0"/>
      <w:marRight w:val="0"/>
      <w:marTop w:val="0"/>
      <w:marBottom w:val="0"/>
      <w:divBdr>
        <w:top w:val="none" w:sz="0" w:space="0" w:color="auto"/>
        <w:left w:val="none" w:sz="0" w:space="0" w:color="auto"/>
        <w:bottom w:val="none" w:sz="0" w:space="0" w:color="auto"/>
        <w:right w:val="none" w:sz="0" w:space="0" w:color="auto"/>
      </w:divBdr>
    </w:div>
    <w:div w:id="138231632">
      <w:bodyDiv w:val="1"/>
      <w:marLeft w:val="0"/>
      <w:marRight w:val="0"/>
      <w:marTop w:val="0"/>
      <w:marBottom w:val="0"/>
      <w:divBdr>
        <w:top w:val="none" w:sz="0" w:space="0" w:color="auto"/>
        <w:left w:val="none" w:sz="0" w:space="0" w:color="auto"/>
        <w:bottom w:val="none" w:sz="0" w:space="0" w:color="auto"/>
        <w:right w:val="none" w:sz="0" w:space="0" w:color="auto"/>
      </w:divBdr>
    </w:div>
    <w:div w:id="535774433">
      <w:bodyDiv w:val="1"/>
      <w:marLeft w:val="0"/>
      <w:marRight w:val="0"/>
      <w:marTop w:val="0"/>
      <w:marBottom w:val="0"/>
      <w:divBdr>
        <w:top w:val="none" w:sz="0" w:space="0" w:color="auto"/>
        <w:left w:val="none" w:sz="0" w:space="0" w:color="auto"/>
        <w:bottom w:val="none" w:sz="0" w:space="0" w:color="auto"/>
        <w:right w:val="none" w:sz="0" w:space="0" w:color="auto"/>
      </w:divBdr>
      <w:divsChild>
        <w:div w:id="1539196147">
          <w:marLeft w:val="0"/>
          <w:marRight w:val="0"/>
          <w:marTop w:val="0"/>
          <w:marBottom w:val="0"/>
          <w:divBdr>
            <w:top w:val="none" w:sz="0" w:space="0" w:color="auto"/>
            <w:left w:val="none" w:sz="0" w:space="0" w:color="auto"/>
            <w:bottom w:val="none" w:sz="0" w:space="0" w:color="auto"/>
            <w:right w:val="none" w:sz="0" w:space="0" w:color="auto"/>
          </w:divBdr>
        </w:div>
        <w:div w:id="1009648022">
          <w:marLeft w:val="0"/>
          <w:marRight w:val="0"/>
          <w:marTop w:val="0"/>
          <w:marBottom w:val="0"/>
          <w:divBdr>
            <w:top w:val="none" w:sz="0" w:space="0" w:color="auto"/>
            <w:left w:val="none" w:sz="0" w:space="0" w:color="auto"/>
            <w:bottom w:val="none" w:sz="0" w:space="0" w:color="auto"/>
            <w:right w:val="none" w:sz="0" w:space="0" w:color="auto"/>
          </w:divBdr>
        </w:div>
        <w:div w:id="1657610394">
          <w:marLeft w:val="0"/>
          <w:marRight w:val="0"/>
          <w:marTop w:val="0"/>
          <w:marBottom w:val="0"/>
          <w:divBdr>
            <w:top w:val="none" w:sz="0" w:space="0" w:color="auto"/>
            <w:left w:val="none" w:sz="0" w:space="0" w:color="auto"/>
            <w:bottom w:val="none" w:sz="0" w:space="0" w:color="auto"/>
            <w:right w:val="none" w:sz="0" w:space="0" w:color="auto"/>
          </w:divBdr>
        </w:div>
        <w:div w:id="1454597006">
          <w:marLeft w:val="0"/>
          <w:marRight w:val="0"/>
          <w:marTop w:val="0"/>
          <w:marBottom w:val="0"/>
          <w:divBdr>
            <w:top w:val="none" w:sz="0" w:space="0" w:color="auto"/>
            <w:left w:val="none" w:sz="0" w:space="0" w:color="auto"/>
            <w:bottom w:val="none" w:sz="0" w:space="0" w:color="auto"/>
            <w:right w:val="none" w:sz="0" w:space="0" w:color="auto"/>
          </w:divBdr>
        </w:div>
        <w:div w:id="1635210640">
          <w:marLeft w:val="0"/>
          <w:marRight w:val="0"/>
          <w:marTop w:val="0"/>
          <w:marBottom w:val="0"/>
          <w:divBdr>
            <w:top w:val="none" w:sz="0" w:space="0" w:color="auto"/>
            <w:left w:val="none" w:sz="0" w:space="0" w:color="auto"/>
            <w:bottom w:val="none" w:sz="0" w:space="0" w:color="auto"/>
            <w:right w:val="none" w:sz="0" w:space="0" w:color="auto"/>
          </w:divBdr>
        </w:div>
      </w:divsChild>
    </w:div>
    <w:div w:id="777338755">
      <w:bodyDiv w:val="1"/>
      <w:marLeft w:val="0"/>
      <w:marRight w:val="0"/>
      <w:marTop w:val="0"/>
      <w:marBottom w:val="0"/>
      <w:divBdr>
        <w:top w:val="none" w:sz="0" w:space="0" w:color="auto"/>
        <w:left w:val="none" w:sz="0" w:space="0" w:color="auto"/>
        <w:bottom w:val="none" w:sz="0" w:space="0" w:color="auto"/>
        <w:right w:val="none" w:sz="0" w:space="0" w:color="auto"/>
      </w:divBdr>
    </w:div>
    <w:div w:id="967080899">
      <w:bodyDiv w:val="1"/>
      <w:marLeft w:val="0"/>
      <w:marRight w:val="0"/>
      <w:marTop w:val="0"/>
      <w:marBottom w:val="0"/>
      <w:divBdr>
        <w:top w:val="none" w:sz="0" w:space="0" w:color="auto"/>
        <w:left w:val="none" w:sz="0" w:space="0" w:color="auto"/>
        <w:bottom w:val="none" w:sz="0" w:space="0" w:color="auto"/>
        <w:right w:val="none" w:sz="0" w:space="0" w:color="auto"/>
      </w:divBdr>
    </w:div>
    <w:div w:id="1001271746">
      <w:bodyDiv w:val="1"/>
      <w:marLeft w:val="0"/>
      <w:marRight w:val="0"/>
      <w:marTop w:val="0"/>
      <w:marBottom w:val="0"/>
      <w:divBdr>
        <w:top w:val="none" w:sz="0" w:space="0" w:color="auto"/>
        <w:left w:val="none" w:sz="0" w:space="0" w:color="auto"/>
        <w:bottom w:val="none" w:sz="0" w:space="0" w:color="auto"/>
        <w:right w:val="none" w:sz="0" w:space="0" w:color="auto"/>
      </w:divBdr>
    </w:div>
    <w:div w:id="1166633471">
      <w:bodyDiv w:val="1"/>
      <w:marLeft w:val="0"/>
      <w:marRight w:val="0"/>
      <w:marTop w:val="0"/>
      <w:marBottom w:val="0"/>
      <w:divBdr>
        <w:top w:val="none" w:sz="0" w:space="0" w:color="auto"/>
        <w:left w:val="none" w:sz="0" w:space="0" w:color="auto"/>
        <w:bottom w:val="none" w:sz="0" w:space="0" w:color="auto"/>
        <w:right w:val="none" w:sz="0" w:space="0" w:color="auto"/>
      </w:divBdr>
    </w:div>
    <w:div w:id="1348017690">
      <w:bodyDiv w:val="1"/>
      <w:marLeft w:val="0"/>
      <w:marRight w:val="0"/>
      <w:marTop w:val="0"/>
      <w:marBottom w:val="0"/>
      <w:divBdr>
        <w:top w:val="none" w:sz="0" w:space="0" w:color="auto"/>
        <w:left w:val="none" w:sz="0" w:space="0" w:color="auto"/>
        <w:bottom w:val="none" w:sz="0" w:space="0" w:color="auto"/>
        <w:right w:val="none" w:sz="0" w:space="0" w:color="auto"/>
      </w:divBdr>
    </w:div>
    <w:div w:id="1794133105">
      <w:bodyDiv w:val="1"/>
      <w:marLeft w:val="0"/>
      <w:marRight w:val="0"/>
      <w:marTop w:val="0"/>
      <w:marBottom w:val="0"/>
      <w:divBdr>
        <w:top w:val="none" w:sz="0" w:space="0" w:color="auto"/>
        <w:left w:val="none" w:sz="0" w:space="0" w:color="auto"/>
        <w:bottom w:val="none" w:sz="0" w:space="0" w:color="auto"/>
        <w:right w:val="none" w:sz="0" w:space="0" w:color="auto"/>
      </w:divBdr>
      <w:divsChild>
        <w:div w:id="883978493">
          <w:marLeft w:val="0"/>
          <w:marRight w:val="0"/>
          <w:marTop w:val="0"/>
          <w:marBottom w:val="0"/>
          <w:divBdr>
            <w:top w:val="none" w:sz="0" w:space="0" w:color="auto"/>
            <w:left w:val="none" w:sz="0" w:space="0" w:color="auto"/>
            <w:bottom w:val="none" w:sz="0" w:space="0" w:color="auto"/>
            <w:right w:val="none" w:sz="0" w:space="0" w:color="auto"/>
          </w:divBdr>
        </w:div>
        <w:div w:id="960721825">
          <w:marLeft w:val="0"/>
          <w:marRight w:val="0"/>
          <w:marTop w:val="0"/>
          <w:marBottom w:val="0"/>
          <w:divBdr>
            <w:top w:val="none" w:sz="0" w:space="0" w:color="auto"/>
            <w:left w:val="none" w:sz="0" w:space="0" w:color="auto"/>
            <w:bottom w:val="none" w:sz="0" w:space="0" w:color="auto"/>
            <w:right w:val="none" w:sz="0" w:space="0" w:color="auto"/>
          </w:divBdr>
        </w:div>
        <w:div w:id="2130080485">
          <w:marLeft w:val="0"/>
          <w:marRight w:val="0"/>
          <w:marTop w:val="0"/>
          <w:marBottom w:val="0"/>
          <w:divBdr>
            <w:top w:val="none" w:sz="0" w:space="0" w:color="auto"/>
            <w:left w:val="none" w:sz="0" w:space="0" w:color="auto"/>
            <w:bottom w:val="none" w:sz="0" w:space="0" w:color="auto"/>
            <w:right w:val="none" w:sz="0" w:space="0" w:color="auto"/>
          </w:divBdr>
        </w:div>
        <w:div w:id="1536042378">
          <w:marLeft w:val="0"/>
          <w:marRight w:val="0"/>
          <w:marTop w:val="0"/>
          <w:marBottom w:val="0"/>
          <w:divBdr>
            <w:top w:val="none" w:sz="0" w:space="0" w:color="auto"/>
            <w:left w:val="none" w:sz="0" w:space="0" w:color="auto"/>
            <w:bottom w:val="none" w:sz="0" w:space="0" w:color="auto"/>
            <w:right w:val="none" w:sz="0" w:space="0" w:color="auto"/>
          </w:divBdr>
        </w:div>
        <w:div w:id="605767325">
          <w:marLeft w:val="0"/>
          <w:marRight w:val="0"/>
          <w:marTop w:val="0"/>
          <w:marBottom w:val="0"/>
          <w:divBdr>
            <w:top w:val="none" w:sz="0" w:space="0" w:color="auto"/>
            <w:left w:val="none" w:sz="0" w:space="0" w:color="auto"/>
            <w:bottom w:val="none" w:sz="0" w:space="0" w:color="auto"/>
            <w:right w:val="none" w:sz="0" w:space="0" w:color="auto"/>
          </w:divBdr>
        </w:div>
        <w:div w:id="292102719">
          <w:marLeft w:val="0"/>
          <w:marRight w:val="0"/>
          <w:marTop w:val="0"/>
          <w:marBottom w:val="0"/>
          <w:divBdr>
            <w:top w:val="none" w:sz="0" w:space="0" w:color="auto"/>
            <w:left w:val="none" w:sz="0" w:space="0" w:color="auto"/>
            <w:bottom w:val="none" w:sz="0" w:space="0" w:color="auto"/>
            <w:right w:val="none" w:sz="0" w:space="0" w:color="auto"/>
          </w:divBdr>
        </w:div>
        <w:div w:id="1403523025">
          <w:marLeft w:val="0"/>
          <w:marRight w:val="0"/>
          <w:marTop w:val="0"/>
          <w:marBottom w:val="0"/>
          <w:divBdr>
            <w:top w:val="none" w:sz="0" w:space="0" w:color="auto"/>
            <w:left w:val="none" w:sz="0" w:space="0" w:color="auto"/>
            <w:bottom w:val="none" w:sz="0" w:space="0" w:color="auto"/>
            <w:right w:val="none" w:sz="0" w:space="0" w:color="auto"/>
          </w:divBdr>
        </w:div>
        <w:div w:id="1560747236">
          <w:marLeft w:val="0"/>
          <w:marRight w:val="0"/>
          <w:marTop w:val="0"/>
          <w:marBottom w:val="0"/>
          <w:divBdr>
            <w:top w:val="none" w:sz="0" w:space="0" w:color="auto"/>
            <w:left w:val="none" w:sz="0" w:space="0" w:color="auto"/>
            <w:bottom w:val="none" w:sz="0" w:space="0" w:color="auto"/>
            <w:right w:val="none" w:sz="0" w:space="0" w:color="auto"/>
          </w:divBdr>
        </w:div>
        <w:div w:id="1666860928">
          <w:marLeft w:val="0"/>
          <w:marRight w:val="0"/>
          <w:marTop w:val="0"/>
          <w:marBottom w:val="0"/>
          <w:divBdr>
            <w:top w:val="none" w:sz="0" w:space="0" w:color="auto"/>
            <w:left w:val="none" w:sz="0" w:space="0" w:color="auto"/>
            <w:bottom w:val="none" w:sz="0" w:space="0" w:color="auto"/>
            <w:right w:val="none" w:sz="0" w:space="0" w:color="auto"/>
          </w:divBdr>
        </w:div>
        <w:div w:id="126633423">
          <w:marLeft w:val="0"/>
          <w:marRight w:val="0"/>
          <w:marTop w:val="0"/>
          <w:marBottom w:val="0"/>
          <w:divBdr>
            <w:top w:val="none" w:sz="0" w:space="0" w:color="auto"/>
            <w:left w:val="none" w:sz="0" w:space="0" w:color="auto"/>
            <w:bottom w:val="none" w:sz="0" w:space="0" w:color="auto"/>
            <w:right w:val="none" w:sz="0" w:space="0" w:color="auto"/>
          </w:divBdr>
        </w:div>
        <w:div w:id="933171975">
          <w:marLeft w:val="0"/>
          <w:marRight w:val="0"/>
          <w:marTop w:val="0"/>
          <w:marBottom w:val="0"/>
          <w:divBdr>
            <w:top w:val="none" w:sz="0" w:space="0" w:color="auto"/>
            <w:left w:val="none" w:sz="0" w:space="0" w:color="auto"/>
            <w:bottom w:val="none" w:sz="0" w:space="0" w:color="auto"/>
            <w:right w:val="none" w:sz="0" w:space="0" w:color="auto"/>
          </w:divBdr>
        </w:div>
        <w:div w:id="106657271">
          <w:marLeft w:val="0"/>
          <w:marRight w:val="0"/>
          <w:marTop w:val="0"/>
          <w:marBottom w:val="0"/>
          <w:divBdr>
            <w:top w:val="none" w:sz="0" w:space="0" w:color="auto"/>
            <w:left w:val="none" w:sz="0" w:space="0" w:color="auto"/>
            <w:bottom w:val="none" w:sz="0" w:space="0" w:color="auto"/>
            <w:right w:val="none" w:sz="0" w:space="0" w:color="auto"/>
          </w:divBdr>
        </w:div>
        <w:div w:id="641692243">
          <w:marLeft w:val="0"/>
          <w:marRight w:val="0"/>
          <w:marTop w:val="0"/>
          <w:marBottom w:val="0"/>
          <w:divBdr>
            <w:top w:val="none" w:sz="0" w:space="0" w:color="auto"/>
            <w:left w:val="none" w:sz="0" w:space="0" w:color="auto"/>
            <w:bottom w:val="none" w:sz="0" w:space="0" w:color="auto"/>
            <w:right w:val="none" w:sz="0" w:space="0" w:color="auto"/>
          </w:divBdr>
        </w:div>
        <w:div w:id="21720784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eature_vector" TargetMode="External"/><Relationship Id="rId18" Type="http://schemas.openxmlformats.org/officeDocument/2006/relationships/image" Target="media/image4.png"/><Relationship Id="rId26" Type="http://schemas.openxmlformats.org/officeDocument/2006/relationships/hyperlink" Target="https://en.wikipedia.org/wiki/Decision_tree_learning" TargetMode="External"/><Relationship Id="rId39" Type="http://schemas.openxmlformats.org/officeDocument/2006/relationships/image" Target="media/image14.jpeg"/><Relationship Id="rId21" Type="http://schemas.openxmlformats.org/officeDocument/2006/relationships/image" Target="media/image6.png"/><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hyperlink" Target="http://www.analyticsvidhya.com/" TargetMode="External"/><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hyperlink" Target="https://en.wikipedia.org/wiki/Conditional_probability" TargetMode="External"/><Relationship Id="rId25" Type="http://schemas.openxmlformats.org/officeDocument/2006/relationships/hyperlink" Target="https://en.wikipedia.org/wiki/Ensemble_learning"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hyperlink" Target="https://en.wikipedia.org/wiki/Correlation_and_dependence" TargetMode="External"/><Relationship Id="rId20" Type="http://schemas.openxmlformats.org/officeDocument/2006/relationships/image" Target="media/image5.png"/><Relationship Id="rId29" Type="http://schemas.openxmlformats.org/officeDocument/2006/relationships/hyperlink" Target="https://en.wikipedia.org/wiki/Loss_function" TargetMode="External"/><Relationship Id="rId41" Type="http://schemas.openxmlformats.org/officeDocument/2006/relationships/image" Target="media/image16.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NumPy" TargetMode="External"/><Relationship Id="rId24" Type="http://schemas.openxmlformats.org/officeDocument/2006/relationships/hyperlink" Target="https://en.wikipedia.org/wiki/Classification_%28machine_learning%29"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7.%20%20%20http://stackoverflow.com/" TargetMode="External"/><Relationship Id="rId5" Type="http://schemas.openxmlformats.org/officeDocument/2006/relationships/webSettings" Target="webSettings.xml"/><Relationship Id="rId15" Type="http://schemas.openxmlformats.org/officeDocument/2006/relationships/hyperlink" Target="https://en.wikipedia.org/wiki/Independence_%28probability_theory%29" TargetMode="External"/><Relationship Id="rId23" Type="http://schemas.openxmlformats.org/officeDocument/2006/relationships/hyperlink" Target="https://en.wikipedia.org/wiki/Regression_%28machine_learning%29" TargetMode="External"/><Relationship Id="rId28" Type="http://schemas.openxmlformats.org/officeDocument/2006/relationships/hyperlink" Target="https://en.wikipedia.org/wiki/Differentiable_function" TargetMode="External"/><Relationship Id="rId36" Type="http://schemas.openxmlformats.org/officeDocument/2006/relationships/image" Target="media/image11.jpeg"/><Relationship Id="rId49" Type="http://schemas.openxmlformats.org/officeDocument/2006/relationships/hyperlink" Target="https://www.instacart.com/datasets/grocery-shopping-2017" TargetMode="External"/><Relationship Id="rId10" Type="http://schemas.openxmlformats.org/officeDocument/2006/relationships/hyperlink" Target="https://en.wikipedia.org/wiki/Python_%28programming_language%29" TargetMode="External"/><Relationship Id="rId19" Type="http://schemas.openxmlformats.org/officeDocument/2006/relationships/hyperlink" Target="https://en.wikipedia.org/wiki/Bayes%27_theorem" TargetMode="External"/><Relationship Id="rId31" Type="http://schemas.openxmlformats.org/officeDocument/2006/relationships/hyperlink" Target="https://en.wikipedia.org/wiki/Jerome_H._Friedman" TargetMode="External"/><Relationship Id="rId44" Type="http://schemas.openxmlformats.org/officeDocument/2006/relationships/image" Target="media/image19.jpeg"/><Relationship Id="rId52" Type="http://schemas.openxmlformats.org/officeDocument/2006/relationships/hyperlink" Target="https://en.wikipedia.org/wiki/NumPy" TargetMode="External"/><Relationship Id="rId4" Type="http://schemas.openxmlformats.org/officeDocument/2006/relationships/settings" Target="settings.xml"/><Relationship Id="rId9" Type="http://schemas.openxmlformats.org/officeDocument/2006/relationships/hyperlink" Target="https://en.wikipedia.org/wiki/Library_%28computer_science%29" TargetMode="External"/><Relationship Id="rId14" Type="http://schemas.openxmlformats.org/officeDocument/2006/relationships/hyperlink" Target="https://en.wikipedia.org/wiki/Algorithm"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Boosting_%28meta-algorithm%29" TargetMode="External"/><Relationship Id="rId30" Type="http://schemas.openxmlformats.org/officeDocument/2006/relationships/hyperlink" Target="https://en.wikipedia.org/wiki/Leo_Breiman" TargetMode="External"/><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png"/><Relationship Id="rId8" Type="http://schemas.openxmlformats.org/officeDocument/2006/relationships/hyperlink" Target="https://en.wikipedia.org/wiki/Plotter" TargetMode="External"/><Relationship Id="rId51" Type="http://schemas.openxmlformats.org/officeDocument/2006/relationships/hyperlink" Target="5.%20%20%20"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C2B7D-73B4-4D8A-8E5E-06CBC361E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18</Pages>
  <Words>1932</Words>
  <Characters>11013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Venkatesh</cp:lastModifiedBy>
  <cp:revision>43</cp:revision>
  <dcterms:created xsi:type="dcterms:W3CDTF">2017-07-25T17:53:00Z</dcterms:created>
  <dcterms:modified xsi:type="dcterms:W3CDTF">2017-07-26T01:01:00Z</dcterms:modified>
</cp:coreProperties>
</file>